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CAA2" w14:textId="77777777" w:rsidR="00BF11F1" w:rsidRPr="00AA48D5" w:rsidRDefault="00FB3524" w:rsidP="00A22036">
      <w:pPr>
        <w:suppressAutoHyphens/>
        <w:spacing w:line="0" w:lineRule="atLeast"/>
        <w:ind w:left="-454" w:right="-510"/>
        <w:jc w:val="center"/>
        <w:rPr>
          <w:bCs/>
          <w:color w:val="000000" w:themeColor="text1"/>
          <w:sz w:val="32"/>
          <w:szCs w:val="32"/>
          <w:lang w:val="en-GB"/>
        </w:rPr>
      </w:pPr>
      <w:r>
        <w:rPr>
          <w:b/>
          <w:bCs/>
          <w:noProof/>
          <w:sz w:val="32"/>
        </w:rPr>
        <w:drawing>
          <wp:inline distT="0" distB="0" distL="0" distR="0" wp14:anchorId="5BB97CCD" wp14:editId="75F5AEDE">
            <wp:extent cx="5276850" cy="1171575"/>
            <wp:effectExtent l="0" t="0" r="0" b="0"/>
            <wp:docPr id="2" name="Obraz 2" descr="ui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itm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926C" w14:textId="77777777" w:rsidR="00BF11F1" w:rsidRPr="00BF11F1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712A36E3" w14:textId="77777777" w:rsidR="00BF11F1" w:rsidRPr="00BF11F1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7B8893C1" w14:textId="77777777" w:rsidR="00BF11F1" w:rsidRPr="00BF11F1" w:rsidRDefault="00BF11F1" w:rsidP="00BF11F1">
      <w:pPr>
        <w:suppressAutoHyphens/>
        <w:spacing w:line="0" w:lineRule="atLeast"/>
        <w:ind w:right="-510"/>
        <w:rPr>
          <w:b/>
          <w:color w:val="000000" w:themeColor="text1"/>
          <w:lang w:val="en-US"/>
        </w:rPr>
      </w:pPr>
    </w:p>
    <w:p w14:paraId="41994587" w14:textId="77777777" w:rsidR="00BF11F1" w:rsidRPr="00BF11F1" w:rsidRDefault="00BF11F1" w:rsidP="00BF11F1">
      <w:pPr>
        <w:suppressAutoHyphens/>
        <w:spacing w:line="0" w:lineRule="atLeast"/>
        <w:ind w:left="-454" w:right="-510"/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t>FACULTY OF INFORMATION TECHNOLOGY</w:t>
      </w:r>
    </w:p>
    <w:p w14:paraId="300D33F8" w14:textId="77777777" w:rsidR="00BF11F1" w:rsidRPr="00BF11F1" w:rsidRDefault="00BF11F1" w:rsidP="00BF11F1">
      <w:pPr>
        <w:suppressAutoHyphens/>
        <w:spacing w:line="0" w:lineRule="atLeast"/>
        <w:ind w:left="-454" w:right="-510"/>
        <w:rPr>
          <w:color w:val="000000" w:themeColor="text1"/>
          <w:lang w:val="en-US"/>
        </w:rPr>
      </w:pPr>
    </w:p>
    <w:p w14:paraId="058F8877" w14:textId="77777777" w:rsidR="00BF11F1" w:rsidRPr="00BF11F1" w:rsidRDefault="00BF11F1" w:rsidP="00BF11F1">
      <w:pPr>
        <w:suppressAutoHyphens/>
        <w:spacing w:line="0" w:lineRule="atLeast"/>
        <w:ind w:left="-454" w:right="-510"/>
        <w:rPr>
          <w:color w:val="000000" w:themeColor="text1"/>
          <w:lang w:val="en-US"/>
        </w:rPr>
      </w:pPr>
    </w:p>
    <w:p w14:paraId="6E72E8C3" w14:textId="77777777" w:rsidR="00BF11F1" w:rsidRPr="00BF11F1" w:rsidRDefault="00BF11F1" w:rsidP="00BF11F1">
      <w:pPr>
        <w:suppressAutoHyphens/>
        <w:spacing w:line="0" w:lineRule="atLeast"/>
        <w:ind w:left="-454" w:right="-510" w:firstLine="2155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Field of Study: INFORMATION TECHNOLOGY </w:t>
      </w:r>
    </w:p>
    <w:p w14:paraId="49586F22" w14:textId="77777777" w:rsidR="00BF11F1" w:rsidRPr="00BF11F1" w:rsidRDefault="00BF11F1" w:rsidP="00A22036">
      <w:pPr>
        <w:suppressAutoHyphens/>
        <w:spacing w:line="0" w:lineRule="atLeast"/>
        <w:ind w:left="-454" w:right="-510" w:firstLine="2155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Specialty: Programming</w:t>
      </w:r>
    </w:p>
    <w:p w14:paraId="60AC5393" w14:textId="77777777" w:rsidR="00BF11F1" w:rsidRPr="00BF11F1" w:rsidRDefault="00BF11F1" w:rsidP="00BF11F1">
      <w:pPr>
        <w:suppressAutoHyphens/>
        <w:spacing w:line="0" w:lineRule="atLeast"/>
        <w:ind w:left="-454" w:right="-510"/>
        <w:rPr>
          <w:color w:val="000000" w:themeColor="text1"/>
          <w:lang w:val="en-US"/>
        </w:rPr>
      </w:pPr>
    </w:p>
    <w:p w14:paraId="4E0F21A4" w14:textId="77777777" w:rsidR="00BF11F1" w:rsidRPr="00BF11F1" w:rsidRDefault="00BF11F1" w:rsidP="00BF11F1">
      <w:pPr>
        <w:suppressAutoHyphens/>
        <w:spacing w:line="0" w:lineRule="atLeast"/>
        <w:ind w:left="-454" w:right="-510"/>
        <w:rPr>
          <w:color w:val="000000" w:themeColor="text1"/>
          <w:lang w:val="en-US"/>
        </w:rPr>
      </w:pPr>
    </w:p>
    <w:p w14:paraId="358A785B" w14:textId="77777777" w:rsidR="00BF11F1" w:rsidRPr="00BF11F1" w:rsidRDefault="00BF11F1" w:rsidP="00BF11F1">
      <w:pPr>
        <w:suppressAutoHyphens/>
        <w:spacing w:line="0" w:lineRule="atLeast"/>
        <w:ind w:left="-459" w:right="-510"/>
        <w:rPr>
          <w:color w:val="000000" w:themeColor="text1"/>
          <w:lang w:val="en-US"/>
        </w:rPr>
      </w:pPr>
    </w:p>
    <w:p w14:paraId="1C38047E" w14:textId="77777777" w:rsidR="00BF11F1" w:rsidRPr="00BF11F1" w:rsidRDefault="00BF11F1" w:rsidP="00BF11F1">
      <w:pPr>
        <w:suppressAutoHyphens/>
        <w:spacing w:line="0" w:lineRule="atLeast"/>
        <w:ind w:left="-459" w:right="-510"/>
        <w:rPr>
          <w:color w:val="000000" w:themeColor="text1"/>
          <w:lang w:val="en-US"/>
        </w:rPr>
      </w:pPr>
    </w:p>
    <w:p w14:paraId="2C11098D" w14:textId="77777777" w:rsidR="00BF11F1" w:rsidRPr="00BF11F1" w:rsidRDefault="00BF11F1" w:rsidP="00BF11F1">
      <w:pPr>
        <w:suppressAutoHyphens/>
        <w:spacing w:line="0" w:lineRule="atLeast"/>
        <w:ind w:left="-459" w:right="-510"/>
        <w:rPr>
          <w:color w:val="000000" w:themeColor="text1"/>
          <w:lang w:val="en-US"/>
        </w:rPr>
      </w:pPr>
    </w:p>
    <w:p w14:paraId="24A82D68" w14:textId="77777777" w:rsidR="00BF11F1" w:rsidRPr="00BF11F1" w:rsidRDefault="00BF11F1" w:rsidP="00BF11F1">
      <w:pPr>
        <w:suppressAutoHyphens/>
        <w:spacing w:line="0" w:lineRule="atLeast"/>
        <w:ind w:left="-459" w:right="-510"/>
        <w:rPr>
          <w:color w:val="000000" w:themeColor="text1"/>
          <w:lang w:val="en-US"/>
        </w:rPr>
      </w:pPr>
    </w:p>
    <w:p w14:paraId="62E2B7AF" w14:textId="77777777" w:rsidR="00EA1A17" w:rsidRPr="0063026F" w:rsidRDefault="00536055" w:rsidP="00BF11F1">
      <w:pPr>
        <w:suppressAutoHyphens/>
        <w:spacing w:line="0" w:lineRule="atLeast"/>
        <w:ind w:left="-454" w:right="-510"/>
        <w:jc w:val="center"/>
        <w:rPr>
          <w:color w:val="000000" w:themeColor="text1"/>
          <w:sz w:val="30"/>
          <w:szCs w:val="30"/>
          <w:lang w:val="en-US"/>
        </w:rPr>
      </w:pPr>
      <w:r>
        <w:rPr>
          <w:color w:val="000000" w:themeColor="text1"/>
          <w:sz w:val="30"/>
          <w:szCs w:val="30"/>
          <w:lang w:val="en-US"/>
        </w:rPr>
        <w:t>Duy Khanh Mac</w:t>
      </w:r>
    </w:p>
    <w:p w14:paraId="2EADAAAA" w14:textId="77777777" w:rsidR="00BF11F1" w:rsidRPr="0063026F" w:rsidRDefault="00AA48D5" w:rsidP="00BF11F1">
      <w:pPr>
        <w:suppressAutoHyphens/>
        <w:spacing w:line="0" w:lineRule="atLeast"/>
        <w:ind w:left="-454" w:right="-510"/>
        <w:jc w:val="center"/>
        <w:rPr>
          <w:color w:val="000000" w:themeColor="text1"/>
          <w:sz w:val="30"/>
          <w:szCs w:val="30"/>
          <w:lang w:val="en-US"/>
        </w:rPr>
      </w:pPr>
      <w:r>
        <w:rPr>
          <w:color w:val="000000" w:themeColor="text1"/>
          <w:sz w:val="30"/>
          <w:szCs w:val="30"/>
          <w:lang w:val="en-US"/>
        </w:rPr>
        <w:t>No. of student’s record book 72850</w:t>
      </w:r>
    </w:p>
    <w:p w14:paraId="5778F96C" w14:textId="77777777" w:rsidR="00BF11F1" w:rsidRPr="0063026F" w:rsidRDefault="00BF11F1" w:rsidP="00BF11F1">
      <w:pPr>
        <w:suppressAutoHyphens/>
        <w:spacing w:line="0" w:lineRule="atLeast"/>
        <w:ind w:left="-454" w:right="-510"/>
        <w:rPr>
          <w:i/>
          <w:color w:val="000000" w:themeColor="text1"/>
          <w:lang w:val="en-US"/>
        </w:rPr>
      </w:pPr>
    </w:p>
    <w:p w14:paraId="570590E1" w14:textId="77777777" w:rsidR="00536055" w:rsidRDefault="00536055" w:rsidP="00536055">
      <w:pPr>
        <w:suppressAutoHyphens/>
        <w:spacing w:line="0" w:lineRule="atLeast"/>
        <w:ind w:left="-454" w:right="-510"/>
        <w:jc w:val="center"/>
        <w:rPr>
          <w:b/>
          <w:bCs/>
          <w:i/>
          <w:color w:val="000000" w:themeColor="text1"/>
          <w:sz w:val="40"/>
          <w:szCs w:val="40"/>
          <w:lang w:val="en-US"/>
        </w:rPr>
      </w:pPr>
      <w:r>
        <w:rPr>
          <w:b/>
          <w:bCs/>
          <w:i/>
          <w:color w:val="000000" w:themeColor="text1"/>
          <w:sz w:val="40"/>
          <w:szCs w:val="40"/>
          <w:lang w:val="en-US"/>
        </w:rPr>
        <w:t xml:space="preserve">Real-Time Vision-Language-Action (VLA) </w:t>
      </w:r>
    </w:p>
    <w:p w14:paraId="0B93F01E" w14:textId="77777777" w:rsidR="00536055" w:rsidRPr="00AA48D5" w:rsidRDefault="00536055" w:rsidP="00536055">
      <w:pPr>
        <w:suppressAutoHyphens/>
        <w:spacing w:line="0" w:lineRule="atLeast"/>
        <w:ind w:left="-454" w:right="-510"/>
        <w:jc w:val="center"/>
        <w:rPr>
          <w:b/>
          <w:bCs/>
          <w:i/>
          <w:color w:val="000000" w:themeColor="text1"/>
          <w:sz w:val="40"/>
          <w:szCs w:val="40"/>
          <w:lang w:val="en-US"/>
        </w:rPr>
      </w:pPr>
      <w:r>
        <w:rPr>
          <w:b/>
          <w:bCs/>
          <w:i/>
          <w:color w:val="000000" w:themeColor="text1"/>
          <w:sz w:val="40"/>
          <w:szCs w:val="40"/>
          <w:lang w:val="en-US"/>
        </w:rPr>
        <w:t>Inference for Reactive Robotics</w:t>
      </w:r>
    </w:p>
    <w:p w14:paraId="456F6359" w14:textId="77777777" w:rsidR="00CA0266" w:rsidRDefault="00CA0266" w:rsidP="00BF11F1">
      <w:pPr>
        <w:suppressAutoHyphens/>
        <w:spacing w:line="0" w:lineRule="atLeast"/>
        <w:ind w:left="-454" w:right="-510"/>
        <w:jc w:val="center"/>
        <w:rPr>
          <w:bCs/>
          <w:color w:val="000000" w:themeColor="text1"/>
          <w:lang w:val="en-US"/>
        </w:rPr>
      </w:pPr>
    </w:p>
    <w:p w14:paraId="5D432CDD" w14:textId="77777777" w:rsidR="00BF11F1" w:rsidRPr="0063026F" w:rsidRDefault="00BF11F1" w:rsidP="00BF11F1">
      <w:pPr>
        <w:suppressAutoHyphens/>
        <w:spacing w:line="0" w:lineRule="atLeast"/>
        <w:ind w:left="-454" w:right="-510"/>
        <w:jc w:val="center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 xml:space="preserve">Supervisor: </w:t>
      </w:r>
      <w:r>
        <w:rPr>
          <w:bCs/>
          <w:color w:val="000000" w:themeColor="text1"/>
        </w:rPr>
        <w:t>prof. WSIIZ dr inż. Atsuo Murata</w:t>
      </w:r>
    </w:p>
    <w:p w14:paraId="751D0AD3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76353A1C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73032EF1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5C2CCD9C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lang w:val="en-US"/>
        </w:rPr>
      </w:pPr>
    </w:p>
    <w:p w14:paraId="3DD8AF77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sz w:val="38"/>
          <w:szCs w:val="38"/>
          <w:lang w:val="en-US"/>
        </w:rPr>
      </w:pPr>
    </w:p>
    <w:p w14:paraId="3CD0413F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sz w:val="38"/>
          <w:szCs w:val="38"/>
          <w:lang w:val="en-US"/>
        </w:rPr>
      </w:pPr>
    </w:p>
    <w:p w14:paraId="1C63DFA3" w14:textId="77777777" w:rsidR="00BF11F1" w:rsidRPr="0063026F" w:rsidRDefault="00BF11F1" w:rsidP="00BF11F1">
      <w:pPr>
        <w:suppressAutoHyphens/>
        <w:spacing w:line="0" w:lineRule="atLeast"/>
        <w:ind w:left="-454" w:right="-510"/>
        <w:jc w:val="both"/>
        <w:rPr>
          <w:color w:val="000000" w:themeColor="text1"/>
          <w:sz w:val="38"/>
          <w:szCs w:val="38"/>
          <w:lang w:val="en-US"/>
        </w:rPr>
      </w:pPr>
    </w:p>
    <w:p w14:paraId="3E872A36" w14:textId="77777777" w:rsidR="00BF11F1" w:rsidRPr="00BF11F1" w:rsidRDefault="00BF11F1" w:rsidP="00BF11F1">
      <w:pPr>
        <w:suppressAutoHyphens/>
        <w:spacing w:line="0" w:lineRule="atLeast"/>
        <w:ind w:left="-454" w:right="-510"/>
        <w:jc w:val="center"/>
        <w:rPr>
          <w:color w:val="000000" w:themeColor="text1"/>
          <w:sz w:val="38"/>
          <w:szCs w:val="38"/>
          <w:lang w:val="en-US"/>
        </w:rPr>
      </w:pPr>
      <w:r>
        <w:rPr>
          <w:b/>
          <w:bCs/>
          <w:color w:val="000000" w:themeColor="text1"/>
          <w:sz w:val="38"/>
          <w:szCs w:val="38"/>
          <w:lang w:val="en-US"/>
        </w:rPr>
        <w:t>DIPLOMA THESIS AT FIRST-CYCLE STUDIES</w:t>
      </w:r>
    </w:p>
    <w:p w14:paraId="626B23B8" w14:textId="77777777" w:rsidR="00BF11F1" w:rsidRPr="00BF11F1" w:rsidRDefault="00BF11F1" w:rsidP="00BF11F1">
      <w:pPr>
        <w:suppressAutoHyphens/>
        <w:spacing w:line="0" w:lineRule="atLeast"/>
        <w:ind w:left="-454" w:right="-510"/>
        <w:rPr>
          <w:color w:val="000000" w:themeColor="text1"/>
          <w:lang w:val="en-US"/>
        </w:rPr>
      </w:pPr>
    </w:p>
    <w:p w14:paraId="43463C56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788577B2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334DDA4E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4CBCB8BA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7F07A1F7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62DD7E3C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6640A73A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595C3755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41C39ADC" w14:textId="77777777" w:rsidR="00BF11F1" w:rsidRPr="00BF11F1" w:rsidRDefault="00BF11F1" w:rsidP="00BF11F1">
      <w:pPr>
        <w:suppressAutoHyphens/>
        <w:spacing w:line="0" w:lineRule="atLeast"/>
        <w:ind w:right="-510"/>
        <w:rPr>
          <w:color w:val="000000" w:themeColor="text1"/>
          <w:lang w:val="en-US"/>
        </w:rPr>
      </w:pPr>
    </w:p>
    <w:p w14:paraId="0818C1BE" w14:textId="77777777" w:rsidR="00BF11F1" w:rsidRPr="00BF11F1" w:rsidRDefault="00BF11F1" w:rsidP="00BF11F1">
      <w:pPr>
        <w:suppressAutoHyphens/>
        <w:spacing w:line="0" w:lineRule="atLeast"/>
        <w:ind w:left="-454" w:right="-510"/>
        <w:jc w:val="right"/>
        <w:rPr>
          <w:color w:val="000000" w:themeColor="text1"/>
          <w:lang w:val="en-US"/>
        </w:rPr>
      </w:pPr>
    </w:p>
    <w:p w14:paraId="38CD4501" w14:textId="77777777" w:rsidR="00BF11F1" w:rsidRDefault="00BF11F1" w:rsidP="00BF11F1">
      <w:pPr>
        <w:suppressAutoHyphens/>
        <w:spacing w:line="0" w:lineRule="atLeast"/>
        <w:ind w:left="-454" w:right="-510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Rzeszow 2026</w:t>
      </w: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851" w:right="851" w:bottom="851" w:left="1134" w:header="567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7F530" w14:textId="77777777" w:rsidR="00F44C09" w:rsidRDefault="00F44C09">
      <w:r>
        <w:separator/>
      </w:r>
    </w:p>
  </w:endnote>
  <w:endnote w:type="continuationSeparator" w:id="0">
    <w:p w14:paraId="7A32B9BE" w14:textId="77777777" w:rsidR="00F44C09" w:rsidRDefault="00F44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Times New Roman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792BA" w14:textId="77777777" w:rsidR="00F92A16" w:rsidRDefault="00F92A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47F4CA4D" w14:textId="77777777" w:rsidR="00F92A16" w:rsidRDefault="00F92A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6719"/>
      <w:docPartObj>
        <w:docPartGallery w:val="Page Numbers (Bottom of Page)"/>
        <w:docPartUnique/>
      </w:docPartObj>
    </w:sdtPr>
    <w:sdtContent>
      <w:p w14:paraId="02EB8D43" w14:textId="77777777" w:rsidR="00F92A16" w:rsidRDefault="00F92A16" w:rsidP="00E842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042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6720"/>
      <w:docPartObj>
        <w:docPartGallery w:val="Page Numbers (Bottom of Page)"/>
        <w:docPartUnique/>
      </w:docPartObj>
    </w:sdtPr>
    <w:sdtContent>
      <w:p w14:paraId="35347C5F" w14:textId="77777777" w:rsidR="00F92A16" w:rsidRDefault="005F294D" w:rsidP="005F294D">
        <w:pPr>
          <w:pStyle w:val="Footer"/>
          <w:tabs>
            <w:tab w:val="clear" w:pos="4536"/>
            <w:tab w:val="center" w:pos="5103"/>
          </w:tabs>
        </w:pPr>
        <w:r>
          <w:tab/>
        </w:r>
      </w:p>
    </w:sdtContent>
  </w:sdt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4EF1" w14:textId="77777777" w:rsidR="00F44C09" w:rsidRDefault="00F44C09">
      <w:r>
        <w:separator/>
      </w:r>
    </w:p>
  </w:footnote>
  <w:footnote w:type="continuationSeparator" w:id="0">
    <w:p w14:paraId="066A6163" w14:textId="77777777" w:rsidR="00F44C09" w:rsidRDefault="00F44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CAA8" w14:textId="77777777" w:rsidR="00E8575A" w:rsidRDefault="00E857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E9CA" w14:textId="77777777" w:rsidR="00E8575A" w:rsidRDefault="00E857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AA21" w14:textId="77777777" w:rsidR="00E8575A" w:rsidRDefault="00E85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</w:pPr>
    </w:lvl>
    <w:lvl w:ilvl="1">
      <w:start w:val="1"/>
      <w:numFmt w:val="decimal"/>
      <w:lvlText w:val="%2."/>
      <w:lvlJc w:val="left"/>
      <w:pPr>
        <w:tabs>
          <w:tab w:val="num" w:pos="757"/>
        </w:tabs>
      </w:pPr>
    </w:lvl>
    <w:lvl w:ilvl="2">
      <w:start w:val="1"/>
      <w:numFmt w:val="lowerRoman"/>
      <w:lvlText w:val="%3."/>
      <w:lvlJc w:val="right"/>
      <w:pPr>
        <w:tabs>
          <w:tab w:val="num" w:pos="2160"/>
        </w:tabs>
      </w:pPr>
    </w:lvl>
    <w:lvl w:ilvl="3">
      <w:start w:val="1"/>
      <w:numFmt w:val="decimal"/>
      <w:lvlText w:val="%4."/>
      <w:lvlJc w:val="left"/>
      <w:pPr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tabs>
          <w:tab w:val="num" w:pos="4320"/>
        </w:tabs>
      </w:pPr>
    </w:lvl>
    <w:lvl w:ilvl="6">
      <w:start w:val="1"/>
      <w:numFmt w:val="decimal"/>
      <w:lvlText w:val="%7."/>
      <w:lvlJc w:val="left"/>
      <w:pPr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tabs>
          <w:tab w:val="num" w:pos="6480"/>
        </w:tabs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794"/>
        </w:tabs>
      </w:pPr>
      <w:rPr>
        <w:b w:val="0"/>
        <w:i w:val="0"/>
      </w:rPr>
    </w:lvl>
  </w:abstractNum>
  <w:abstractNum w:abstractNumId="2" w15:restartNumberingAfterBreak="0">
    <w:nsid w:val="00000004"/>
    <w:multiLevelType w:val="singleLevel"/>
    <w:tmpl w:val="3160A436"/>
    <w:name w:val="WW8Num4"/>
    <w:lvl w:ilvl="0">
      <w:start w:val="1"/>
      <w:numFmt w:val="lowerLetter"/>
      <w:lvlText w:val="%1)"/>
      <w:lvlJc w:val="left"/>
      <w:pPr>
        <w:tabs>
          <w:tab w:val="num" w:pos="794"/>
        </w:tabs>
      </w:pPr>
      <w:rPr>
        <w:i w:val="0"/>
        <w:iCs w:val="0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3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sz w:val="24"/>
      </w:rPr>
    </w:lvl>
    <w:lvl w:ilvl="1">
      <w:start w:val="1"/>
      <w:numFmt w:val="decimal"/>
      <w:lvlText w:val="%1.%2"/>
      <w:lvlJc w:val="left"/>
      <w:pPr>
        <w:tabs>
          <w:tab w:val="num" w:pos="700"/>
        </w:tabs>
      </w:pPr>
      <w:rPr>
        <w:lang w:val="en-US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</w:pPr>
    </w:lvl>
    <w:lvl w:ilvl="3">
      <w:start w:val="1"/>
      <w:numFmt w:val="decimal"/>
      <w:lvlText w:val="%1.%2.%3.%4"/>
      <w:lvlJc w:val="left"/>
      <w:pPr>
        <w:tabs>
          <w:tab w:val="num" w:pos="1740"/>
        </w:tabs>
      </w:pPr>
    </w:lvl>
    <w:lvl w:ilvl="4">
      <w:start w:val="1"/>
      <w:numFmt w:val="decimal"/>
      <w:lvlText w:val="%1.%2.%3.%4.%5"/>
      <w:lvlJc w:val="left"/>
      <w:pPr>
        <w:tabs>
          <w:tab w:val="num" w:pos="2440"/>
        </w:tabs>
      </w:pPr>
    </w:lvl>
    <w:lvl w:ilvl="5">
      <w:start w:val="1"/>
      <w:numFmt w:val="decimal"/>
      <w:lvlText w:val="%1.%2.%3.%4.%5.%6"/>
      <w:lvlJc w:val="left"/>
      <w:pPr>
        <w:tabs>
          <w:tab w:val="num" w:pos="278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348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</w:pPr>
    </w:lvl>
  </w:abstractNum>
  <w:abstractNum w:abstractNumId="5" w15:restartNumberingAfterBreak="0">
    <w:nsid w:val="0000000A"/>
    <w:multiLevelType w:val="singleLevel"/>
    <w:tmpl w:val="0000000A"/>
    <w:name w:val="WW8Num10"/>
    <w:lvl w:ilvl="0">
      <w:start w:val="1"/>
      <w:numFmt w:val="lowerLetter"/>
      <w:lvlText w:val="%1)"/>
      <w:lvlJc w:val="left"/>
      <w:pPr>
        <w:tabs>
          <w:tab w:val="num" w:pos="680"/>
        </w:tabs>
      </w:pPr>
    </w:lvl>
  </w:abstractNum>
  <w:abstractNum w:abstractNumId="6" w15:restartNumberingAfterBreak="0">
    <w:nsid w:val="0000000B"/>
    <w:multiLevelType w:val="singleLevel"/>
    <w:tmpl w:val="0000000B"/>
    <w:name w:val="WW8Num11"/>
    <w:lvl w:ilvl="0">
      <w:numFmt w:val="bullet"/>
      <w:lvlText w:val="-"/>
      <w:lvlJc w:val="left"/>
      <w:pPr>
        <w:tabs>
          <w:tab w:val="num" w:pos="757"/>
        </w:tabs>
      </w:pPr>
      <w:rPr>
        <w:rFonts w:ascii="StarSymbol" w:hAnsi="StarSymbol"/>
      </w:rPr>
    </w:lvl>
  </w:abstractNum>
  <w:abstractNum w:abstractNumId="7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397"/>
        </w:tabs>
      </w:pPr>
    </w:lvl>
  </w:abstractNum>
  <w:abstractNum w:abstractNumId="8" w15:restartNumberingAfterBreak="0">
    <w:nsid w:val="0000000E"/>
    <w:multiLevelType w:val="singleLevel"/>
    <w:tmpl w:val="0000000E"/>
    <w:name w:val="WW8Num14"/>
    <w:lvl w:ilvl="0">
      <w:start w:val="4"/>
      <w:numFmt w:val="decimal"/>
      <w:lvlText w:val="%1."/>
      <w:lvlJc w:val="left"/>
      <w:pPr>
        <w:tabs>
          <w:tab w:val="num" w:pos="360"/>
        </w:tabs>
      </w:pPr>
      <w:rPr>
        <w:b w:val="0"/>
        <w:i w:val="0"/>
      </w:rPr>
    </w:lvl>
  </w:abstractNum>
  <w:abstractNum w:abstractNumId="9" w15:restartNumberingAfterBreak="0">
    <w:nsid w:val="0000000F"/>
    <w:multiLevelType w:val="singleLevel"/>
    <w:tmpl w:val="0000000F"/>
    <w:name w:val="WW8Num15"/>
    <w:lvl w:ilvl="0">
      <w:start w:val="1"/>
      <w:numFmt w:val="lowerLetter"/>
      <w:lvlText w:val="%1)"/>
      <w:lvlJc w:val="left"/>
      <w:pPr>
        <w:tabs>
          <w:tab w:val="num" w:pos="794"/>
        </w:tabs>
      </w:pPr>
      <w:rPr>
        <w:b w:val="0"/>
        <w:i w:val="0"/>
      </w:rPr>
    </w:lvl>
  </w:abstractNum>
  <w:abstractNum w:abstractNumId="10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720"/>
        </w:tabs>
      </w:pPr>
    </w:lvl>
  </w:abstractNum>
  <w:abstractNum w:abstractNumId="11" w15:restartNumberingAfterBreak="0">
    <w:nsid w:val="00000013"/>
    <w:multiLevelType w:val="singleLevel"/>
    <w:tmpl w:val="00000013"/>
    <w:name w:val="WW8Num19"/>
    <w:lvl w:ilvl="0">
      <w:start w:val="1"/>
      <w:numFmt w:val="lowerLetter"/>
      <w:lvlText w:val="%1)"/>
      <w:lvlJc w:val="left"/>
      <w:pPr>
        <w:tabs>
          <w:tab w:val="num" w:pos="794"/>
        </w:tabs>
      </w:pPr>
    </w:lvl>
  </w:abstractNum>
  <w:abstractNum w:abstractNumId="12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97"/>
        </w:tabs>
      </w:pPr>
    </w:lvl>
  </w:abstractNum>
  <w:abstractNum w:abstractNumId="13" w15:restartNumberingAfterBreak="0">
    <w:nsid w:val="0000001A"/>
    <w:multiLevelType w:val="singleLevel"/>
    <w:tmpl w:val="0000001A"/>
    <w:name w:val="WW8Num26"/>
    <w:lvl w:ilvl="0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14" w15:restartNumberingAfterBreak="0">
    <w:nsid w:val="0000001B"/>
    <w:multiLevelType w:val="multilevel"/>
    <w:tmpl w:val="0000001B"/>
    <w:name w:val="WW8Num27"/>
    <w:lvl w:ilvl="0">
      <w:start w:val="1"/>
      <w:numFmt w:val="lowerLetter"/>
      <w:lvlText w:val="%1)"/>
      <w:lvlJc w:val="left"/>
      <w:pPr>
        <w:tabs>
          <w:tab w:val="num" w:pos="1440"/>
        </w:tabs>
      </w:pPr>
    </w:lvl>
    <w:lvl w:ilvl="1">
      <w:start w:val="1"/>
      <w:numFmt w:val="decimal"/>
      <w:lvlText w:val="%2."/>
      <w:lvlJc w:val="left"/>
      <w:pPr>
        <w:tabs>
          <w:tab w:val="num" w:pos="1440"/>
        </w:tabs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2340"/>
        </w:tabs>
      </w:pPr>
    </w:lvl>
    <w:lvl w:ilvl="3">
      <w:start w:val="2"/>
      <w:numFmt w:val="decimal"/>
      <w:lvlText w:val="%4."/>
      <w:lvlJc w:val="left"/>
      <w:pPr>
        <w:tabs>
          <w:tab w:val="num" w:pos="2880"/>
        </w:tabs>
      </w:pPr>
      <w:rPr>
        <w:b w:val="0"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tabs>
          <w:tab w:val="num" w:pos="4320"/>
        </w:tabs>
      </w:pPr>
    </w:lvl>
    <w:lvl w:ilvl="6">
      <w:start w:val="1"/>
      <w:numFmt w:val="decimal"/>
      <w:lvlText w:val="%7."/>
      <w:lvlJc w:val="left"/>
      <w:pPr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tabs>
          <w:tab w:val="num" w:pos="6480"/>
        </w:tabs>
      </w:pPr>
    </w:lvl>
  </w:abstractNum>
  <w:abstractNum w:abstractNumId="15" w15:restartNumberingAfterBreak="0">
    <w:nsid w:val="05147A6B"/>
    <w:multiLevelType w:val="multilevel"/>
    <w:tmpl w:val="560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739AD"/>
    <w:multiLevelType w:val="hybridMultilevel"/>
    <w:tmpl w:val="997CAC0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0BB43501"/>
    <w:multiLevelType w:val="multilevel"/>
    <w:tmpl w:val="6C2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34A1C"/>
    <w:multiLevelType w:val="hybridMultilevel"/>
    <w:tmpl w:val="8EBC27B0"/>
    <w:lvl w:ilvl="0" w:tplc="CF9E9210">
      <w:start w:val="1"/>
      <w:numFmt w:val="decimal"/>
      <w:lvlText w:val="%1.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 w15:restartNumberingAfterBreak="0">
    <w:nsid w:val="0D105C8B"/>
    <w:multiLevelType w:val="hybridMultilevel"/>
    <w:tmpl w:val="1E68C7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FB0887"/>
    <w:multiLevelType w:val="hybridMultilevel"/>
    <w:tmpl w:val="9A54107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158411CE"/>
    <w:multiLevelType w:val="hybridMultilevel"/>
    <w:tmpl w:val="4B1CEA22"/>
    <w:lvl w:ilvl="0" w:tplc="DFDEE0AE">
      <w:numFmt w:val="bullet"/>
      <w:lvlText w:val="-"/>
      <w:lvlJc w:val="left"/>
      <w:pPr>
        <w:ind w:left="1282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2" w15:restartNumberingAfterBreak="0">
    <w:nsid w:val="18B63697"/>
    <w:multiLevelType w:val="hybridMultilevel"/>
    <w:tmpl w:val="0F4C1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011BAD"/>
    <w:multiLevelType w:val="hybridMultilevel"/>
    <w:tmpl w:val="F9E21DE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21060B9A"/>
    <w:multiLevelType w:val="hybridMultilevel"/>
    <w:tmpl w:val="8564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B561F"/>
    <w:multiLevelType w:val="hybridMultilevel"/>
    <w:tmpl w:val="5FE68E90"/>
    <w:lvl w:ilvl="0" w:tplc="7C7291C4">
      <w:start w:val="1"/>
      <w:numFmt w:val="bullet"/>
      <w:lvlText w:val="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28C82F25"/>
    <w:multiLevelType w:val="hybridMultilevel"/>
    <w:tmpl w:val="B97AFE2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2D9E4FD6"/>
    <w:multiLevelType w:val="hybridMultilevel"/>
    <w:tmpl w:val="2924B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B359F0"/>
    <w:multiLevelType w:val="multilevel"/>
    <w:tmpl w:val="5110451C"/>
    <w:lvl w:ilvl="0">
      <w:start w:val="1"/>
      <w:numFmt w:val="decimal"/>
      <w:lvlText w:val="%1.0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9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78" w:hanging="1800"/>
      </w:pPr>
      <w:rPr>
        <w:rFonts w:hint="default"/>
      </w:rPr>
    </w:lvl>
  </w:abstractNum>
  <w:abstractNum w:abstractNumId="29" w15:restartNumberingAfterBreak="0">
    <w:nsid w:val="32632B08"/>
    <w:multiLevelType w:val="hybridMultilevel"/>
    <w:tmpl w:val="2326BC6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33615DDC"/>
    <w:multiLevelType w:val="hybridMultilevel"/>
    <w:tmpl w:val="1B8C4C34"/>
    <w:lvl w:ilvl="0" w:tplc="CF9E9210">
      <w:start w:val="1"/>
      <w:numFmt w:val="decimal"/>
      <w:lvlText w:val="%1."/>
      <w:lvlJc w:val="left"/>
      <w:pPr>
        <w:ind w:left="1222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1" w15:restartNumberingAfterBreak="0">
    <w:nsid w:val="3AF749A4"/>
    <w:multiLevelType w:val="hybridMultilevel"/>
    <w:tmpl w:val="4066F22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404A2296"/>
    <w:multiLevelType w:val="hybridMultilevel"/>
    <w:tmpl w:val="17D004C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44F35572"/>
    <w:multiLevelType w:val="hybridMultilevel"/>
    <w:tmpl w:val="0CA8C818"/>
    <w:lvl w:ilvl="0" w:tplc="D184497C">
      <w:start w:val="1"/>
      <w:numFmt w:val="decimal"/>
      <w:pStyle w:val="TableofFigures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46D82032"/>
    <w:multiLevelType w:val="hybridMultilevel"/>
    <w:tmpl w:val="B3AA0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362FB7"/>
    <w:multiLevelType w:val="hybridMultilevel"/>
    <w:tmpl w:val="96B2C7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49226DFF"/>
    <w:multiLevelType w:val="hybridMultilevel"/>
    <w:tmpl w:val="9CFC11E0"/>
    <w:lvl w:ilvl="0" w:tplc="7C7291C4">
      <w:start w:val="1"/>
      <w:numFmt w:val="bullet"/>
      <w:lvlText w:val="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4A59070A"/>
    <w:multiLevelType w:val="hybridMultilevel"/>
    <w:tmpl w:val="FDE0058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8B4583"/>
    <w:multiLevelType w:val="hybridMultilevel"/>
    <w:tmpl w:val="0B96F93C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 w15:restartNumberingAfterBreak="0">
    <w:nsid w:val="4C395D69"/>
    <w:multiLevelType w:val="hybridMultilevel"/>
    <w:tmpl w:val="AB684B82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0" w15:restartNumberingAfterBreak="0">
    <w:nsid w:val="4CCB54B1"/>
    <w:multiLevelType w:val="hybridMultilevel"/>
    <w:tmpl w:val="7DB4F4B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1" w15:restartNumberingAfterBreak="0">
    <w:nsid w:val="535240B0"/>
    <w:multiLevelType w:val="hybridMultilevel"/>
    <w:tmpl w:val="9D2C064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57871D1C"/>
    <w:multiLevelType w:val="hybridMultilevel"/>
    <w:tmpl w:val="DF961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5F0DCB"/>
    <w:multiLevelType w:val="hybridMultilevel"/>
    <w:tmpl w:val="A81AA28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5B6C1757"/>
    <w:multiLevelType w:val="hybridMultilevel"/>
    <w:tmpl w:val="23302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DB758A"/>
    <w:multiLevelType w:val="hybridMultilevel"/>
    <w:tmpl w:val="E0B892E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6" w15:restartNumberingAfterBreak="0">
    <w:nsid w:val="60BE2344"/>
    <w:multiLevelType w:val="hybridMultilevel"/>
    <w:tmpl w:val="21E25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E3391D"/>
    <w:multiLevelType w:val="hybridMultilevel"/>
    <w:tmpl w:val="6F64CE9E"/>
    <w:lvl w:ilvl="0" w:tplc="0409000F">
      <w:start w:val="1"/>
      <w:numFmt w:val="decimal"/>
      <w:lvlText w:val="%1."/>
      <w:lvlJc w:val="left"/>
      <w:pPr>
        <w:ind w:left="128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5133CC"/>
    <w:multiLevelType w:val="hybridMultilevel"/>
    <w:tmpl w:val="9D704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EB3BC7"/>
    <w:multiLevelType w:val="hybridMultilevel"/>
    <w:tmpl w:val="0D00FB1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0" w15:restartNumberingAfterBreak="0">
    <w:nsid w:val="6BA90F9D"/>
    <w:multiLevelType w:val="hybridMultilevel"/>
    <w:tmpl w:val="5DB69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C065D8"/>
    <w:multiLevelType w:val="hybridMultilevel"/>
    <w:tmpl w:val="1E68C7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5C42EC"/>
    <w:multiLevelType w:val="hybridMultilevel"/>
    <w:tmpl w:val="FDE00580"/>
    <w:lvl w:ilvl="0" w:tplc="5B2AF11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353700">
    <w:abstractNumId w:val="28"/>
  </w:num>
  <w:num w:numId="2" w16cid:durableId="1274904027">
    <w:abstractNumId w:val="20"/>
  </w:num>
  <w:num w:numId="3" w16cid:durableId="472715243">
    <w:abstractNumId w:val="40"/>
  </w:num>
  <w:num w:numId="4" w16cid:durableId="1006980956">
    <w:abstractNumId w:val="41"/>
  </w:num>
  <w:num w:numId="5" w16cid:durableId="2027554327">
    <w:abstractNumId w:val="43"/>
  </w:num>
  <w:num w:numId="6" w16cid:durableId="1513182514">
    <w:abstractNumId w:val="29"/>
  </w:num>
  <w:num w:numId="7" w16cid:durableId="656961278">
    <w:abstractNumId w:val="44"/>
  </w:num>
  <w:num w:numId="8" w16cid:durableId="823619715">
    <w:abstractNumId w:val="24"/>
  </w:num>
  <w:num w:numId="9" w16cid:durableId="1576739221">
    <w:abstractNumId w:val="22"/>
  </w:num>
  <w:num w:numId="10" w16cid:durableId="1818448853">
    <w:abstractNumId w:val="16"/>
  </w:num>
  <w:num w:numId="11" w16cid:durableId="1978148568">
    <w:abstractNumId w:val="45"/>
  </w:num>
  <w:num w:numId="12" w16cid:durableId="481846754">
    <w:abstractNumId w:val="49"/>
  </w:num>
  <w:num w:numId="13" w16cid:durableId="682822367">
    <w:abstractNumId w:val="36"/>
  </w:num>
  <w:num w:numId="14" w16cid:durableId="1811239530">
    <w:abstractNumId w:val="42"/>
  </w:num>
  <w:num w:numId="15" w16cid:durableId="584847062">
    <w:abstractNumId w:val="48"/>
  </w:num>
  <w:num w:numId="16" w16cid:durableId="1940798292">
    <w:abstractNumId w:val="39"/>
  </w:num>
  <w:num w:numId="17" w16cid:durableId="1033574568">
    <w:abstractNumId w:val="23"/>
  </w:num>
  <w:num w:numId="18" w16cid:durableId="1063019661">
    <w:abstractNumId w:val="32"/>
  </w:num>
  <w:num w:numId="19" w16cid:durableId="1505704384">
    <w:abstractNumId w:val="25"/>
  </w:num>
  <w:num w:numId="20" w16cid:durableId="1845514105">
    <w:abstractNumId w:val="31"/>
  </w:num>
  <w:num w:numId="21" w16cid:durableId="1294796237">
    <w:abstractNumId w:val="35"/>
  </w:num>
  <w:num w:numId="22" w16cid:durableId="195510874">
    <w:abstractNumId w:val="26"/>
  </w:num>
  <w:num w:numId="23" w16cid:durableId="1111122365">
    <w:abstractNumId w:val="38"/>
  </w:num>
  <w:num w:numId="24" w16cid:durableId="1289435649">
    <w:abstractNumId w:val="52"/>
  </w:num>
  <w:num w:numId="25" w16cid:durableId="2094734878">
    <w:abstractNumId w:val="19"/>
  </w:num>
  <w:num w:numId="26" w16cid:durableId="1409379667">
    <w:abstractNumId w:val="51"/>
  </w:num>
  <w:num w:numId="27" w16cid:durableId="968971522">
    <w:abstractNumId w:val="37"/>
  </w:num>
  <w:num w:numId="28" w16cid:durableId="1109272886">
    <w:abstractNumId w:val="33"/>
  </w:num>
  <w:num w:numId="29" w16cid:durableId="852767261">
    <w:abstractNumId w:val="34"/>
  </w:num>
  <w:num w:numId="30" w16cid:durableId="527842306">
    <w:abstractNumId w:val="50"/>
  </w:num>
  <w:num w:numId="31" w16cid:durableId="612829449">
    <w:abstractNumId w:val="46"/>
  </w:num>
  <w:num w:numId="32" w16cid:durableId="660423895">
    <w:abstractNumId w:val="27"/>
  </w:num>
  <w:num w:numId="33" w16cid:durableId="861405471">
    <w:abstractNumId w:val="30"/>
  </w:num>
  <w:num w:numId="34" w16cid:durableId="996952986">
    <w:abstractNumId w:val="18"/>
  </w:num>
  <w:num w:numId="35" w16cid:durableId="1299185837">
    <w:abstractNumId w:val="21"/>
  </w:num>
  <w:num w:numId="36" w16cid:durableId="1097286528">
    <w:abstractNumId w:val="47"/>
  </w:num>
  <w:num w:numId="37" w16cid:durableId="1765032260">
    <w:abstractNumId w:val="15"/>
  </w:num>
  <w:num w:numId="38" w16cid:durableId="783961157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98"/>
    <w:rsid w:val="00000057"/>
    <w:rsid w:val="00002A3E"/>
    <w:rsid w:val="00003071"/>
    <w:rsid w:val="00003BFE"/>
    <w:rsid w:val="00005972"/>
    <w:rsid w:val="00006F43"/>
    <w:rsid w:val="000074B6"/>
    <w:rsid w:val="00007856"/>
    <w:rsid w:val="0001030B"/>
    <w:rsid w:val="000105BE"/>
    <w:rsid w:val="0001073B"/>
    <w:rsid w:val="000109BF"/>
    <w:rsid w:val="00010F4B"/>
    <w:rsid w:val="000123B9"/>
    <w:rsid w:val="00012911"/>
    <w:rsid w:val="00013C69"/>
    <w:rsid w:val="00014374"/>
    <w:rsid w:val="0001461D"/>
    <w:rsid w:val="000147C0"/>
    <w:rsid w:val="00015134"/>
    <w:rsid w:val="00015453"/>
    <w:rsid w:val="00015990"/>
    <w:rsid w:val="00015AFF"/>
    <w:rsid w:val="000160DB"/>
    <w:rsid w:val="00016566"/>
    <w:rsid w:val="00016988"/>
    <w:rsid w:val="00017664"/>
    <w:rsid w:val="0001781E"/>
    <w:rsid w:val="00017ACF"/>
    <w:rsid w:val="00020734"/>
    <w:rsid w:val="00020B62"/>
    <w:rsid w:val="00021088"/>
    <w:rsid w:val="000215FA"/>
    <w:rsid w:val="000216EE"/>
    <w:rsid w:val="00022D28"/>
    <w:rsid w:val="000240B2"/>
    <w:rsid w:val="000241AF"/>
    <w:rsid w:val="00025907"/>
    <w:rsid w:val="00025BB0"/>
    <w:rsid w:val="00025F42"/>
    <w:rsid w:val="00026165"/>
    <w:rsid w:val="000263A7"/>
    <w:rsid w:val="00026CC9"/>
    <w:rsid w:val="00027802"/>
    <w:rsid w:val="000279A5"/>
    <w:rsid w:val="0003039B"/>
    <w:rsid w:val="000304C2"/>
    <w:rsid w:val="00030709"/>
    <w:rsid w:val="0003078E"/>
    <w:rsid w:val="00030E95"/>
    <w:rsid w:val="000310DD"/>
    <w:rsid w:val="00031CD6"/>
    <w:rsid w:val="000321D6"/>
    <w:rsid w:val="000324A2"/>
    <w:rsid w:val="000328B2"/>
    <w:rsid w:val="00032CD5"/>
    <w:rsid w:val="00033525"/>
    <w:rsid w:val="0003355E"/>
    <w:rsid w:val="00033744"/>
    <w:rsid w:val="00033E29"/>
    <w:rsid w:val="00033EB3"/>
    <w:rsid w:val="000342F9"/>
    <w:rsid w:val="00034380"/>
    <w:rsid w:val="00034CEA"/>
    <w:rsid w:val="00034E57"/>
    <w:rsid w:val="00036C3A"/>
    <w:rsid w:val="00036DFC"/>
    <w:rsid w:val="00036F88"/>
    <w:rsid w:val="0003746F"/>
    <w:rsid w:val="0003757E"/>
    <w:rsid w:val="00037626"/>
    <w:rsid w:val="00037C1E"/>
    <w:rsid w:val="0004043C"/>
    <w:rsid w:val="00040728"/>
    <w:rsid w:val="00040759"/>
    <w:rsid w:val="000412C9"/>
    <w:rsid w:val="00041F94"/>
    <w:rsid w:val="000420F3"/>
    <w:rsid w:val="000421CC"/>
    <w:rsid w:val="000436CD"/>
    <w:rsid w:val="000437A5"/>
    <w:rsid w:val="00043D8C"/>
    <w:rsid w:val="00044149"/>
    <w:rsid w:val="0004476B"/>
    <w:rsid w:val="00045266"/>
    <w:rsid w:val="00045590"/>
    <w:rsid w:val="00045615"/>
    <w:rsid w:val="000456A5"/>
    <w:rsid w:val="000457A0"/>
    <w:rsid w:val="00045B54"/>
    <w:rsid w:val="00045DE1"/>
    <w:rsid w:val="00046C55"/>
    <w:rsid w:val="000471B9"/>
    <w:rsid w:val="00047809"/>
    <w:rsid w:val="00047A37"/>
    <w:rsid w:val="00047B82"/>
    <w:rsid w:val="00047FF3"/>
    <w:rsid w:val="0005011F"/>
    <w:rsid w:val="000507E3"/>
    <w:rsid w:val="000509C0"/>
    <w:rsid w:val="0005185A"/>
    <w:rsid w:val="00052385"/>
    <w:rsid w:val="00052BC2"/>
    <w:rsid w:val="00052C82"/>
    <w:rsid w:val="00053204"/>
    <w:rsid w:val="000547D2"/>
    <w:rsid w:val="00054C28"/>
    <w:rsid w:val="00055863"/>
    <w:rsid w:val="00056914"/>
    <w:rsid w:val="000569A6"/>
    <w:rsid w:val="000572E5"/>
    <w:rsid w:val="0005743F"/>
    <w:rsid w:val="0006047C"/>
    <w:rsid w:val="00060838"/>
    <w:rsid w:val="00060CE5"/>
    <w:rsid w:val="00061C7B"/>
    <w:rsid w:val="00061C97"/>
    <w:rsid w:val="00061CA2"/>
    <w:rsid w:val="00061F83"/>
    <w:rsid w:val="00062182"/>
    <w:rsid w:val="00062421"/>
    <w:rsid w:val="00062BB9"/>
    <w:rsid w:val="00062FEE"/>
    <w:rsid w:val="000634FC"/>
    <w:rsid w:val="000636D6"/>
    <w:rsid w:val="00063A42"/>
    <w:rsid w:val="00063A90"/>
    <w:rsid w:val="000646F9"/>
    <w:rsid w:val="00064A67"/>
    <w:rsid w:val="00064CC3"/>
    <w:rsid w:val="000654CE"/>
    <w:rsid w:val="0006553A"/>
    <w:rsid w:val="00065976"/>
    <w:rsid w:val="00065EE7"/>
    <w:rsid w:val="00066060"/>
    <w:rsid w:val="00066601"/>
    <w:rsid w:val="0006661D"/>
    <w:rsid w:val="00066A9B"/>
    <w:rsid w:val="00066B7B"/>
    <w:rsid w:val="00066DD5"/>
    <w:rsid w:val="00066DFD"/>
    <w:rsid w:val="000674B9"/>
    <w:rsid w:val="00067617"/>
    <w:rsid w:val="0006784C"/>
    <w:rsid w:val="00070B5D"/>
    <w:rsid w:val="000717EE"/>
    <w:rsid w:val="00071C95"/>
    <w:rsid w:val="00071F18"/>
    <w:rsid w:val="000728D5"/>
    <w:rsid w:val="00072B62"/>
    <w:rsid w:val="000735A7"/>
    <w:rsid w:val="00073D41"/>
    <w:rsid w:val="0007610F"/>
    <w:rsid w:val="00076540"/>
    <w:rsid w:val="00076DAB"/>
    <w:rsid w:val="000777E5"/>
    <w:rsid w:val="0008067D"/>
    <w:rsid w:val="0008087E"/>
    <w:rsid w:val="00080BF2"/>
    <w:rsid w:val="00080CE9"/>
    <w:rsid w:val="0008102D"/>
    <w:rsid w:val="00081093"/>
    <w:rsid w:val="0008144F"/>
    <w:rsid w:val="00081A9B"/>
    <w:rsid w:val="0008205E"/>
    <w:rsid w:val="00082FAF"/>
    <w:rsid w:val="000842AB"/>
    <w:rsid w:val="0008470E"/>
    <w:rsid w:val="00084BF6"/>
    <w:rsid w:val="00084C8F"/>
    <w:rsid w:val="000850B3"/>
    <w:rsid w:val="000856B1"/>
    <w:rsid w:val="000864B5"/>
    <w:rsid w:val="00086C0F"/>
    <w:rsid w:val="00086C8D"/>
    <w:rsid w:val="00086E7F"/>
    <w:rsid w:val="000871FE"/>
    <w:rsid w:val="00087377"/>
    <w:rsid w:val="00087FF9"/>
    <w:rsid w:val="00090BAC"/>
    <w:rsid w:val="00090EA3"/>
    <w:rsid w:val="00090FF7"/>
    <w:rsid w:val="00091724"/>
    <w:rsid w:val="00091865"/>
    <w:rsid w:val="0009237E"/>
    <w:rsid w:val="000928CB"/>
    <w:rsid w:val="000955BC"/>
    <w:rsid w:val="00095B27"/>
    <w:rsid w:val="000975FD"/>
    <w:rsid w:val="000979E0"/>
    <w:rsid w:val="00097BA2"/>
    <w:rsid w:val="00097D7E"/>
    <w:rsid w:val="00097F2E"/>
    <w:rsid w:val="000A0A18"/>
    <w:rsid w:val="000A0A1C"/>
    <w:rsid w:val="000A1731"/>
    <w:rsid w:val="000A1C9D"/>
    <w:rsid w:val="000A2451"/>
    <w:rsid w:val="000A25EE"/>
    <w:rsid w:val="000A34C3"/>
    <w:rsid w:val="000A5823"/>
    <w:rsid w:val="000A65C4"/>
    <w:rsid w:val="000A6AC7"/>
    <w:rsid w:val="000A75F4"/>
    <w:rsid w:val="000B03F6"/>
    <w:rsid w:val="000B0A32"/>
    <w:rsid w:val="000B191B"/>
    <w:rsid w:val="000B1D07"/>
    <w:rsid w:val="000B1DA0"/>
    <w:rsid w:val="000B227A"/>
    <w:rsid w:val="000B2FE1"/>
    <w:rsid w:val="000B3CF4"/>
    <w:rsid w:val="000B4111"/>
    <w:rsid w:val="000B481D"/>
    <w:rsid w:val="000B49F9"/>
    <w:rsid w:val="000B4D00"/>
    <w:rsid w:val="000B4E05"/>
    <w:rsid w:val="000B5118"/>
    <w:rsid w:val="000B5C86"/>
    <w:rsid w:val="000B6595"/>
    <w:rsid w:val="000B6D8D"/>
    <w:rsid w:val="000B7066"/>
    <w:rsid w:val="000B726D"/>
    <w:rsid w:val="000B7D4F"/>
    <w:rsid w:val="000C0401"/>
    <w:rsid w:val="000C1997"/>
    <w:rsid w:val="000C1EE7"/>
    <w:rsid w:val="000C1FC3"/>
    <w:rsid w:val="000C28C2"/>
    <w:rsid w:val="000C2BCC"/>
    <w:rsid w:val="000C2CD7"/>
    <w:rsid w:val="000C2F53"/>
    <w:rsid w:val="000C323F"/>
    <w:rsid w:val="000C3297"/>
    <w:rsid w:val="000C34C8"/>
    <w:rsid w:val="000C401B"/>
    <w:rsid w:val="000C4A87"/>
    <w:rsid w:val="000C50BC"/>
    <w:rsid w:val="000C5170"/>
    <w:rsid w:val="000C531A"/>
    <w:rsid w:val="000C5B7B"/>
    <w:rsid w:val="000C6E9E"/>
    <w:rsid w:val="000C6F93"/>
    <w:rsid w:val="000C721D"/>
    <w:rsid w:val="000C7420"/>
    <w:rsid w:val="000D0E3D"/>
    <w:rsid w:val="000D0EBB"/>
    <w:rsid w:val="000D1E0F"/>
    <w:rsid w:val="000D2131"/>
    <w:rsid w:val="000D2153"/>
    <w:rsid w:val="000D2727"/>
    <w:rsid w:val="000D2995"/>
    <w:rsid w:val="000D29D2"/>
    <w:rsid w:val="000D2E44"/>
    <w:rsid w:val="000D3378"/>
    <w:rsid w:val="000D3C39"/>
    <w:rsid w:val="000D41A9"/>
    <w:rsid w:val="000D4BDE"/>
    <w:rsid w:val="000D51B0"/>
    <w:rsid w:val="000D5DD8"/>
    <w:rsid w:val="000D5E02"/>
    <w:rsid w:val="000D6246"/>
    <w:rsid w:val="000D68E4"/>
    <w:rsid w:val="000D6DCC"/>
    <w:rsid w:val="000E0429"/>
    <w:rsid w:val="000E06DE"/>
    <w:rsid w:val="000E1B1B"/>
    <w:rsid w:val="000E1FFA"/>
    <w:rsid w:val="000E214B"/>
    <w:rsid w:val="000E2694"/>
    <w:rsid w:val="000E2850"/>
    <w:rsid w:val="000E30DF"/>
    <w:rsid w:val="000E3EB7"/>
    <w:rsid w:val="000E43D7"/>
    <w:rsid w:val="000E4985"/>
    <w:rsid w:val="000E5B24"/>
    <w:rsid w:val="000E5C65"/>
    <w:rsid w:val="000E5ECC"/>
    <w:rsid w:val="000E708E"/>
    <w:rsid w:val="000E7701"/>
    <w:rsid w:val="000F0318"/>
    <w:rsid w:val="000F0831"/>
    <w:rsid w:val="000F0B19"/>
    <w:rsid w:val="000F0FEA"/>
    <w:rsid w:val="000F26EE"/>
    <w:rsid w:val="000F30FC"/>
    <w:rsid w:val="000F37BA"/>
    <w:rsid w:val="000F39DB"/>
    <w:rsid w:val="000F3CA7"/>
    <w:rsid w:val="000F3F20"/>
    <w:rsid w:val="000F4058"/>
    <w:rsid w:val="000F40DF"/>
    <w:rsid w:val="000F4152"/>
    <w:rsid w:val="000F4C8E"/>
    <w:rsid w:val="000F53D4"/>
    <w:rsid w:val="000F558C"/>
    <w:rsid w:val="000F5788"/>
    <w:rsid w:val="000F5B1D"/>
    <w:rsid w:val="000F5CDC"/>
    <w:rsid w:val="000F5F38"/>
    <w:rsid w:val="000F62A2"/>
    <w:rsid w:val="000F6FA1"/>
    <w:rsid w:val="000F7320"/>
    <w:rsid w:val="000F7C6B"/>
    <w:rsid w:val="0010059E"/>
    <w:rsid w:val="0010083A"/>
    <w:rsid w:val="00100F62"/>
    <w:rsid w:val="001012F4"/>
    <w:rsid w:val="0010147A"/>
    <w:rsid w:val="00101484"/>
    <w:rsid w:val="001024B3"/>
    <w:rsid w:val="001028C5"/>
    <w:rsid w:val="00102E57"/>
    <w:rsid w:val="00103C90"/>
    <w:rsid w:val="0010457D"/>
    <w:rsid w:val="00104C8B"/>
    <w:rsid w:val="00105EB8"/>
    <w:rsid w:val="00105F8F"/>
    <w:rsid w:val="001060F9"/>
    <w:rsid w:val="001061AD"/>
    <w:rsid w:val="00106E76"/>
    <w:rsid w:val="00110379"/>
    <w:rsid w:val="00111BE4"/>
    <w:rsid w:val="001127F8"/>
    <w:rsid w:val="00112AFD"/>
    <w:rsid w:val="00112D08"/>
    <w:rsid w:val="0011334B"/>
    <w:rsid w:val="001137EB"/>
    <w:rsid w:val="0011450D"/>
    <w:rsid w:val="001149A7"/>
    <w:rsid w:val="00115CDA"/>
    <w:rsid w:val="00116A90"/>
    <w:rsid w:val="00116DAC"/>
    <w:rsid w:val="0011762F"/>
    <w:rsid w:val="001176BB"/>
    <w:rsid w:val="0012024F"/>
    <w:rsid w:val="001202BB"/>
    <w:rsid w:val="00121041"/>
    <w:rsid w:val="00121565"/>
    <w:rsid w:val="00121F9E"/>
    <w:rsid w:val="00123124"/>
    <w:rsid w:val="001232B6"/>
    <w:rsid w:val="00123522"/>
    <w:rsid w:val="00123DE4"/>
    <w:rsid w:val="00123EDB"/>
    <w:rsid w:val="00125270"/>
    <w:rsid w:val="0012598F"/>
    <w:rsid w:val="00125E0E"/>
    <w:rsid w:val="001263F1"/>
    <w:rsid w:val="00127E0C"/>
    <w:rsid w:val="00130F27"/>
    <w:rsid w:val="00131FA1"/>
    <w:rsid w:val="00134597"/>
    <w:rsid w:val="001358B1"/>
    <w:rsid w:val="00135FA9"/>
    <w:rsid w:val="00136261"/>
    <w:rsid w:val="0013711E"/>
    <w:rsid w:val="001373B0"/>
    <w:rsid w:val="00137A64"/>
    <w:rsid w:val="00140628"/>
    <w:rsid w:val="00140A71"/>
    <w:rsid w:val="00140E97"/>
    <w:rsid w:val="00142DAE"/>
    <w:rsid w:val="00142EFB"/>
    <w:rsid w:val="0014323B"/>
    <w:rsid w:val="0014356F"/>
    <w:rsid w:val="00143762"/>
    <w:rsid w:val="001447B7"/>
    <w:rsid w:val="00144A4B"/>
    <w:rsid w:val="00145330"/>
    <w:rsid w:val="00145463"/>
    <w:rsid w:val="00145790"/>
    <w:rsid w:val="00145834"/>
    <w:rsid w:val="00145C30"/>
    <w:rsid w:val="00145E65"/>
    <w:rsid w:val="0014633B"/>
    <w:rsid w:val="0014676A"/>
    <w:rsid w:val="00146ACA"/>
    <w:rsid w:val="00147236"/>
    <w:rsid w:val="001477C8"/>
    <w:rsid w:val="00147B0C"/>
    <w:rsid w:val="00147D7D"/>
    <w:rsid w:val="00151073"/>
    <w:rsid w:val="00153BEB"/>
    <w:rsid w:val="0015410A"/>
    <w:rsid w:val="00154182"/>
    <w:rsid w:val="00154345"/>
    <w:rsid w:val="0015463F"/>
    <w:rsid w:val="00155262"/>
    <w:rsid w:val="00155363"/>
    <w:rsid w:val="001553E1"/>
    <w:rsid w:val="00155949"/>
    <w:rsid w:val="00156109"/>
    <w:rsid w:val="001565D5"/>
    <w:rsid w:val="00156769"/>
    <w:rsid w:val="001567AB"/>
    <w:rsid w:val="00157A3F"/>
    <w:rsid w:val="00160174"/>
    <w:rsid w:val="001604A4"/>
    <w:rsid w:val="00162867"/>
    <w:rsid w:val="001629D5"/>
    <w:rsid w:val="00163047"/>
    <w:rsid w:val="001635EF"/>
    <w:rsid w:val="00163617"/>
    <w:rsid w:val="00163BA5"/>
    <w:rsid w:val="001640C3"/>
    <w:rsid w:val="001645B3"/>
    <w:rsid w:val="00164E3B"/>
    <w:rsid w:val="001655F7"/>
    <w:rsid w:val="00165759"/>
    <w:rsid w:val="00170431"/>
    <w:rsid w:val="0017058D"/>
    <w:rsid w:val="00170B42"/>
    <w:rsid w:val="00170C45"/>
    <w:rsid w:val="00170CB3"/>
    <w:rsid w:val="00171217"/>
    <w:rsid w:val="00171267"/>
    <w:rsid w:val="001715B5"/>
    <w:rsid w:val="0017175C"/>
    <w:rsid w:val="00171AE8"/>
    <w:rsid w:val="001721E9"/>
    <w:rsid w:val="00173551"/>
    <w:rsid w:val="00173F5A"/>
    <w:rsid w:val="001742B9"/>
    <w:rsid w:val="00174604"/>
    <w:rsid w:val="00174700"/>
    <w:rsid w:val="00175217"/>
    <w:rsid w:val="00175364"/>
    <w:rsid w:val="00176D86"/>
    <w:rsid w:val="00176E98"/>
    <w:rsid w:val="0017788A"/>
    <w:rsid w:val="00177C4F"/>
    <w:rsid w:val="00177D89"/>
    <w:rsid w:val="00180565"/>
    <w:rsid w:val="00180821"/>
    <w:rsid w:val="0018095F"/>
    <w:rsid w:val="00181221"/>
    <w:rsid w:val="0018148F"/>
    <w:rsid w:val="00181ED1"/>
    <w:rsid w:val="00182002"/>
    <w:rsid w:val="00182942"/>
    <w:rsid w:val="001835BF"/>
    <w:rsid w:val="00183BA1"/>
    <w:rsid w:val="001848DF"/>
    <w:rsid w:val="00185076"/>
    <w:rsid w:val="001850E8"/>
    <w:rsid w:val="00185B28"/>
    <w:rsid w:val="00186305"/>
    <w:rsid w:val="001864B3"/>
    <w:rsid w:val="001864C1"/>
    <w:rsid w:val="0018706D"/>
    <w:rsid w:val="00191143"/>
    <w:rsid w:val="00191A40"/>
    <w:rsid w:val="00191DC5"/>
    <w:rsid w:val="0019301E"/>
    <w:rsid w:val="001930BC"/>
    <w:rsid w:val="00193115"/>
    <w:rsid w:val="0019334B"/>
    <w:rsid w:val="00193511"/>
    <w:rsid w:val="00194A73"/>
    <w:rsid w:val="0019503A"/>
    <w:rsid w:val="00195054"/>
    <w:rsid w:val="0019564A"/>
    <w:rsid w:val="00195713"/>
    <w:rsid w:val="00195D82"/>
    <w:rsid w:val="00196680"/>
    <w:rsid w:val="001969AC"/>
    <w:rsid w:val="00197160"/>
    <w:rsid w:val="00197307"/>
    <w:rsid w:val="0019735D"/>
    <w:rsid w:val="001A05E5"/>
    <w:rsid w:val="001A1CF5"/>
    <w:rsid w:val="001A2091"/>
    <w:rsid w:val="001A213A"/>
    <w:rsid w:val="001A3FEE"/>
    <w:rsid w:val="001A42FB"/>
    <w:rsid w:val="001A4541"/>
    <w:rsid w:val="001A51C7"/>
    <w:rsid w:val="001A523D"/>
    <w:rsid w:val="001A5A2D"/>
    <w:rsid w:val="001A60BC"/>
    <w:rsid w:val="001A6CC1"/>
    <w:rsid w:val="001A6F1C"/>
    <w:rsid w:val="001A7B3A"/>
    <w:rsid w:val="001A7F57"/>
    <w:rsid w:val="001B02A1"/>
    <w:rsid w:val="001B077C"/>
    <w:rsid w:val="001B0A45"/>
    <w:rsid w:val="001B0D35"/>
    <w:rsid w:val="001B1D0E"/>
    <w:rsid w:val="001B21D2"/>
    <w:rsid w:val="001B21E1"/>
    <w:rsid w:val="001B2630"/>
    <w:rsid w:val="001B330D"/>
    <w:rsid w:val="001B4526"/>
    <w:rsid w:val="001B4CAD"/>
    <w:rsid w:val="001B541C"/>
    <w:rsid w:val="001B625B"/>
    <w:rsid w:val="001B67B1"/>
    <w:rsid w:val="001B7A2E"/>
    <w:rsid w:val="001C0732"/>
    <w:rsid w:val="001C104C"/>
    <w:rsid w:val="001C1638"/>
    <w:rsid w:val="001C17E8"/>
    <w:rsid w:val="001C1F4D"/>
    <w:rsid w:val="001C29A3"/>
    <w:rsid w:val="001C2AA7"/>
    <w:rsid w:val="001C2F21"/>
    <w:rsid w:val="001C32D2"/>
    <w:rsid w:val="001C3553"/>
    <w:rsid w:val="001C39C8"/>
    <w:rsid w:val="001C40F1"/>
    <w:rsid w:val="001C47C9"/>
    <w:rsid w:val="001C4CEF"/>
    <w:rsid w:val="001C5F12"/>
    <w:rsid w:val="001C634A"/>
    <w:rsid w:val="001C660C"/>
    <w:rsid w:val="001C6DD3"/>
    <w:rsid w:val="001C72C1"/>
    <w:rsid w:val="001D0B76"/>
    <w:rsid w:val="001D0BE5"/>
    <w:rsid w:val="001D10F6"/>
    <w:rsid w:val="001D1C1E"/>
    <w:rsid w:val="001D1EFD"/>
    <w:rsid w:val="001D20B8"/>
    <w:rsid w:val="001D26C2"/>
    <w:rsid w:val="001D27E3"/>
    <w:rsid w:val="001D335B"/>
    <w:rsid w:val="001D54BC"/>
    <w:rsid w:val="001D5506"/>
    <w:rsid w:val="001D59B9"/>
    <w:rsid w:val="001D59C2"/>
    <w:rsid w:val="001D5FB4"/>
    <w:rsid w:val="001D5FD3"/>
    <w:rsid w:val="001D60D4"/>
    <w:rsid w:val="001D781F"/>
    <w:rsid w:val="001D78F6"/>
    <w:rsid w:val="001D797E"/>
    <w:rsid w:val="001D7A62"/>
    <w:rsid w:val="001D7EA9"/>
    <w:rsid w:val="001E0113"/>
    <w:rsid w:val="001E051B"/>
    <w:rsid w:val="001E0752"/>
    <w:rsid w:val="001E07D2"/>
    <w:rsid w:val="001E186F"/>
    <w:rsid w:val="001E2775"/>
    <w:rsid w:val="001E31BE"/>
    <w:rsid w:val="001E3DF3"/>
    <w:rsid w:val="001E3F3D"/>
    <w:rsid w:val="001E4ECE"/>
    <w:rsid w:val="001E54CC"/>
    <w:rsid w:val="001E71AA"/>
    <w:rsid w:val="001E7845"/>
    <w:rsid w:val="001F0135"/>
    <w:rsid w:val="001F18CC"/>
    <w:rsid w:val="001F282F"/>
    <w:rsid w:val="001F28F5"/>
    <w:rsid w:val="001F292A"/>
    <w:rsid w:val="001F3D56"/>
    <w:rsid w:val="001F503F"/>
    <w:rsid w:val="001F56F6"/>
    <w:rsid w:val="001F5A20"/>
    <w:rsid w:val="001F756B"/>
    <w:rsid w:val="001F78D2"/>
    <w:rsid w:val="001F7A4B"/>
    <w:rsid w:val="001F7AF3"/>
    <w:rsid w:val="0020006F"/>
    <w:rsid w:val="002005A1"/>
    <w:rsid w:val="002006EA"/>
    <w:rsid w:val="00200D4D"/>
    <w:rsid w:val="00200FAA"/>
    <w:rsid w:val="00201139"/>
    <w:rsid w:val="002016F7"/>
    <w:rsid w:val="00201806"/>
    <w:rsid w:val="00201961"/>
    <w:rsid w:val="00201BCC"/>
    <w:rsid w:val="0020221D"/>
    <w:rsid w:val="002038C4"/>
    <w:rsid w:val="00203DA7"/>
    <w:rsid w:val="0020427F"/>
    <w:rsid w:val="00204CFA"/>
    <w:rsid w:val="00204F1D"/>
    <w:rsid w:val="00204FA1"/>
    <w:rsid w:val="0020576A"/>
    <w:rsid w:val="00205F7C"/>
    <w:rsid w:val="00206AE5"/>
    <w:rsid w:val="002101B1"/>
    <w:rsid w:val="002109AD"/>
    <w:rsid w:val="002109FB"/>
    <w:rsid w:val="00210AFF"/>
    <w:rsid w:val="00210E47"/>
    <w:rsid w:val="0021106A"/>
    <w:rsid w:val="002120DD"/>
    <w:rsid w:val="0021231D"/>
    <w:rsid w:val="00212EBF"/>
    <w:rsid w:val="00213916"/>
    <w:rsid w:val="00214241"/>
    <w:rsid w:val="002144DC"/>
    <w:rsid w:val="00216ACB"/>
    <w:rsid w:val="00216DAA"/>
    <w:rsid w:val="00216FF3"/>
    <w:rsid w:val="00217370"/>
    <w:rsid w:val="0021762B"/>
    <w:rsid w:val="002176D8"/>
    <w:rsid w:val="002176FE"/>
    <w:rsid w:val="0022048F"/>
    <w:rsid w:val="00220716"/>
    <w:rsid w:val="00220C28"/>
    <w:rsid w:val="002218FB"/>
    <w:rsid w:val="00221FA4"/>
    <w:rsid w:val="00222940"/>
    <w:rsid w:val="00222994"/>
    <w:rsid w:val="002236F0"/>
    <w:rsid w:val="0022408D"/>
    <w:rsid w:val="002242A0"/>
    <w:rsid w:val="002249A8"/>
    <w:rsid w:val="00224AAD"/>
    <w:rsid w:val="00225483"/>
    <w:rsid w:val="002256EC"/>
    <w:rsid w:val="00225DD9"/>
    <w:rsid w:val="002263F9"/>
    <w:rsid w:val="00227279"/>
    <w:rsid w:val="002275D1"/>
    <w:rsid w:val="00227B6D"/>
    <w:rsid w:val="0023058D"/>
    <w:rsid w:val="00232707"/>
    <w:rsid w:val="00232B63"/>
    <w:rsid w:val="002338F8"/>
    <w:rsid w:val="00233B40"/>
    <w:rsid w:val="0023528C"/>
    <w:rsid w:val="002354A8"/>
    <w:rsid w:val="00235A97"/>
    <w:rsid w:val="00235B26"/>
    <w:rsid w:val="00235D5E"/>
    <w:rsid w:val="0023633D"/>
    <w:rsid w:val="0023695A"/>
    <w:rsid w:val="002369C4"/>
    <w:rsid w:val="00237296"/>
    <w:rsid w:val="002378AD"/>
    <w:rsid w:val="00237EEC"/>
    <w:rsid w:val="00240563"/>
    <w:rsid w:val="00241655"/>
    <w:rsid w:val="00242A57"/>
    <w:rsid w:val="00243111"/>
    <w:rsid w:val="0024363B"/>
    <w:rsid w:val="0024399D"/>
    <w:rsid w:val="00243DAA"/>
    <w:rsid w:val="002446DE"/>
    <w:rsid w:val="002457CB"/>
    <w:rsid w:val="002458B9"/>
    <w:rsid w:val="00245B7F"/>
    <w:rsid w:val="00245BD7"/>
    <w:rsid w:val="002465AC"/>
    <w:rsid w:val="00246C74"/>
    <w:rsid w:val="00247155"/>
    <w:rsid w:val="00247192"/>
    <w:rsid w:val="00247385"/>
    <w:rsid w:val="002474CF"/>
    <w:rsid w:val="00247D8D"/>
    <w:rsid w:val="00247E0D"/>
    <w:rsid w:val="00247E1C"/>
    <w:rsid w:val="00247F35"/>
    <w:rsid w:val="002502C1"/>
    <w:rsid w:val="00250ED4"/>
    <w:rsid w:val="0025122B"/>
    <w:rsid w:val="0025134F"/>
    <w:rsid w:val="002517EF"/>
    <w:rsid w:val="00251EA1"/>
    <w:rsid w:val="002521F0"/>
    <w:rsid w:val="00252A45"/>
    <w:rsid w:val="00252BF2"/>
    <w:rsid w:val="00252EDC"/>
    <w:rsid w:val="00254194"/>
    <w:rsid w:val="00254D37"/>
    <w:rsid w:val="00254EEA"/>
    <w:rsid w:val="00254F97"/>
    <w:rsid w:val="00256895"/>
    <w:rsid w:val="002572F9"/>
    <w:rsid w:val="002577B8"/>
    <w:rsid w:val="00257AA4"/>
    <w:rsid w:val="00257B3A"/>
    <w:rsid w:val="00257BCB"/>
    <w:rsid w:val="0026031C"/>
    <w:rsid w:val="00260697"/>
    <w:rsid w:val="00260D97"/>
    <w:rsid w:val="00260EE0"/>
    <w:rsid w:val="002612AA"/>
    <w:rsid w:val="00261D46"/>
    <w:rsid w:val="00262D7D"/>
    <w:rsid w:val="00262DBB"/>
    <w:rsid w:val="00262E2F"/>
    <w:rsid w:val="002632DE"/>
    <w:rsid w:val="00263485"/>
    <w:rsid w:val="00263D4D"/>
    <w:rsid w:val="00265E15"/>
    <w:rsid w:val="0026609E"/>
    <w:rsid w:val="0026635A"/>
    <w:rsid w:val="00266801"/>
    <w:rsid w:val="00266895"/>
    <w:rsid w:val="00266B98"/>
    <w:rsid w:val="00267AFA"/>
    <w:rsid w:val="00270082"/>
    <w:rsid w:val="00270290"/>
    <w:rsid w:val="00270ECF"/>
    <w:rsid w:val="00270FAE"/>
    <w:rsid w:val="00271C50"/>
    <w:rsid w:val="0027211B"/>
    <w:rsid w:val="002724CD"/>
    <w:rsid w:val="00272D45"/>
    <w:rsid w:val="00272D5C"/>
    <w:rsid w:val="002743F2"/>
    <w:rsid w:val="0027442E"/>
    <w:rsid w:val="0027503A"/>
    <w:rsid w:val="00275377"/>
    <w:rsid w:val="00275881"/>
    <w:rsid w:val="0027607C"/>
    <w:rsid w:val="00276365"/>
    <w:rsid w:val="002764C9"/>
    <w:rsid w:val="00276504"/>
    <w:rsid w:val="00276ABB"/>
    <w:rsid w:val="0028050C"/>
    <w:rsid w:val="00280664"/>
    <w:rsid w:val="00280B9D"/>
    <w:rsid w:val="00281422"/>
    <w:rsid w:val="00281585"/>
    <w:rsid w:val="0028172A"/>
    <w:rsid w:val="00281783"/>
    <w:rsid w:val="00281D78"/>
    <w:rsid w:val="00281DC0"/>
    <w:rsid w:val="002821A2"/>
    <w:rsid w:val="002824C3"/>
    <w:rsid w:val="002828F0"/>
    <w:rsid w:val="002830A9"/>
    <w:rsid w:val="00283750"/>
    <w:rsid w:val="00283BE4"/>
    <w:rsid w:val="00283D5B"/>
    <w:rsid w:val="00283DA2"/>
    <w:rsid w:val="00284A09"/>
    <w:rsid w:val="00284C19"/>
    <w:rsid w:val="00285C16"/>
    <w:rsid w:val="00286D7E"/>
    <w:rsid w:val="00286F3F"/>
    <w:rsid w:val="002874C0"/>
    <w:rsid w:val="00287583"/>
    <w:rsid w:val="00287AC6"/>
    <w:rsid w:val="00287CC5"/>
    <w:rsid w:val="002907C6"/>
    <w:rsid w:val="0029092B"/>
    <w:rsid w:val="00291215"/>
    <w:rsid w:val="00291470"/>
    <w:rsid w:val="00291AF6"/>
    <w:rsid w:val="002924FC"/>
    <w:rsid w:val="00292C01"/>
    <w:rsid w:val="00292C58"/>
    <w:rsid w:val="0029313B"/>
    <w:rsid w:val="0029316B"/>
    <w:rsid w:val="002931E4"/>
    <w:rsid w:val="00293AD9"/>
    <w:rsid w:val="00293D9B"/>
    <w:rsid w:val="002946C9"/>
    <w:rsid w:val="00295086"/>
    <w:rsid w:val="002950FF"/>
    <w:rsid w:val="0029525D"/>
    <w:rsid w:val="00295E2C"/>
    <w:rsid w:val="002962FB"/>
    <w:rsid w:val="00296E9B"/>
    <w:rsid w:val="0029731F"/>
    <w:rsid w:val="00297AE9"/>
    <w:rsid w:val="002A126F"/>
    <w:rsid w:val="002A143C"/>
    <w:rsid w:val="002A182A"/>
    <w:rsid w:val="002A1EA6"/>
    <w:rsid w:val="002A1FE6"/>
    <w:rsid w:val="002A3095"/>
    <w:rsid w:val="002A340A"/>
    <w:rsid w:val="002A3A6C"/>
    <w:rsid w:val="002A3F36"/>
    <w:rsid w:val="002A3F90"/>
    <w:rsid w:val="002A41EA"/>
    <w:rsid w:val="002A49FB"/>
    <w:rsid w:val="002A4FC0"/>
    <w:rsid w:val="002A5DBE"/>
    <w:rsid w:val="002A5E0B"/>
    <w:rsid w:val="002A7CE0"/>
    <w:rsid w:val="002B0461"/>
    <w:rsid w:val="002B05F8"/>
    <w:rsid w:val="002B0A21"/>
    <w:rsid w:val="002B1D03"/>
    <w:rsid w:val="002B22DA"/>
    <w:rsid w:val="002B29DA"/>
    <w:rsid w:val="002B3454"/>
    <w:rsid w:val="002B4403"/>
    <w:rsid w:val="002B4CF9"/>
    <w:rsid w:val="002B4F78"/>
    <w:rsid w:val="002B5045"/>
    <w:rsid w:val="002B5EDD"/>
    <w:rsid w:val="002B5F81"/>
    <w:rsid w:val="002B62B4"/>
    <w:rsid w:val="002B678B"/>
    <w:rsid w:val="002B6DB8"/>
    <w:rsid w:val="002B6E21"/>
    <w:rsid w:val="002B6EEF"/>
    <w:rsid w:val="002B729F"/>
    <w:rsid w:val="002C0297"/>
    <w:rsid w:val="002C0B8D"/>
    <w:rsid w:val="002C120B"/>
    <w:rsid w:val="002C1274"/>
    <w:rsid w:val="002C1B56"/>
    <w:rsid w:val="002C2C1C"/>
    <w:rsid w:val="002C2C6F"/>
    <w:rsid w:val="002C3938"/>
    <w:rsid w:val="002C39AA"/>
    <w:rsid w:val="002C425D"/>
    <w:rsid w:val="002C4A58"/>
    <w:rsid w:val="002C4A69"/>
    <w:rsid w:val="002C4A6A"/>
    <w:rsid w:val="002C5286"/>
    <w:rsid w:val="002C5C5E"/>
    <w:rsid w:val="002C5DC2"/>
    <w:rsid w:val="002C63EA"/>
    <w:rsid w:val="002C6AD8"/>
    <w:rsid w:val="002C6F20"/>
    <w:rsid w:val="002C74C4"/>
    <w:rsid w:val="002C7998"/>
    <w:rsid w:val="002D03EC"/>
    <w:rsid w:val="002D05E0"/>
    <w:rsid w:val="002D06F6"/>
    <w:rsid w:val="002D120A"/>
    <w:rsid w:val="002D12FC"/>
    <w:rsid w:val="002D16D2"/>
    <w:rsid w:val="002D17BD"/>
    <w:rsid w:val="002D18C7"/>
    <w:rsid w:val="002D20AE"/>
    <w:rsid w:val="002D23C3"/>
    <w:rsid w:val="002D332D"/>
    <w:rsid w:val="002D3975"/>
    <w:rsid w:val="002D3DB3"/>
    <w:rsid w:val="002D4BB0"/>
    <w:rsid w:val="002D5005"/>
    <w:rsid w:val="002D5814"/>
    <w:rsid w:val="002D5BAF"/>
    <w:rsid w:val="002D5E6F"/>
    <w:rsid w:val="002D699C"/>
    <w:rsid w:val="002D6DBD"/>
    <w:rsid w:val="002D7435"/>
    <w:rsid w:val="002E0416"/>
    <w:rsid w:val="002E042E"/>
    <w:rsid w:val="002E1FC7"/>
    <w:rsid w:val="002E2470"/>
    <w:rsid w:val="002E2959"/>
    <w:rsid w:val="002E2F1D"/>
    <w:rsid w:val="002E374F"/>
    <w:rsid w:val="002E37EC"/>
    <w:rsid w:val="002E4CFA"/>
    <w:rsid w:val="002E5055"/>
    <w:rsid w:val="002E5576"/>
    <w:rsid w:val="002E564B"/>
    <w:rsid w:val="002E78AA"/>
    <w:rsid w:val="002E7B0B"/>
    <w:rsid w:val="002E7B27"/>
    <w:rsid w:val="002F03CC"/>
    <w:rsid w:val="002F07F8"/>
    <w:rsid w:val="002F09A0"/>
    <w:rsid w:val="002F1930"/>
    <w:rsid w:val="002F1A9A"/>
    <w:rsid w:val="002F1EC9"/>
    <w:rsid w:val="002F2FF0"/>
    <w:rsid w:val="002F39B6"/>
    <w:rsid w:val="002F3D2F"/>
    <w:rsid w:val="002F4209"/>
    <w:rsid w:val="002F5641"/>
    <w:rsid w:val="002F57E3"/>
    <w:rsid w:val="002F5A2C"/>
    <w:rsid w:val="002F5F60"/>
    <w:rsid w:val="002F6675"/>
    <w:rsid w:val="002F7013"/>
    <w:rsid w:val="002F7292"/>
    <w:rsid w:val="002F797C"/>
    <w:rsid w:val="00300543"/>
    <w:rsid w:val="003009E3"/>
    <w:rsid w:val="00300DFB"/>
    <w:rsid w:val="003011B1"/>
    <w:rsid w:val="00301E5C"/>
    <w:rsid w:val="00302570"/>
    <w:rsid w:val="00302B87"/>
    <w:rsid w:val="00302D11"/>
    <w:rsid w:val="00304477"/>
    <w:rsid w:val="003044C5"/>
    <w:rsid w:val="003044E6"/>
    <w:rsid w:val="00305AE8"/>
    <w:rsid w:val="00305DDF"/>
    <w:rsid w:val="003066C7"/>
    <w:rsid w:val="003072A3"/>
    <w:rsid w:val="00307870"/>
    <w:rsid w:val="00310046"/>
    <w:rsid w:val="00310326"/>
    <w:rsid w:val="00311455"/>
    <w:rsid w:val="0031158C"/>
    <w:rsid w:val="0031354E"/>
    <w:rsid w:val="00313D5F"/>
    <w:rsid w:val="003144A8"/>
    <w:rsid w:val="00315426"/>
    <w:rsid w:val="00315A07"/>
    <w:rsid w:val="0031633E"/>
    <w:rsid w:val="0031695E"/>
    <w:rsid w:val="003207AC"/>
    <w:rsid w:val="00321EEA"/>
    <w:rsid w:val="00322154"/>
    <w:rsid w:val="003221F6"/>
    <w:rsid w:val="0032232A"/>
    <w:rsid w:val="0032232B"/>
    <w:rsid w:val="00322CB5"/>
    <w:rsid w:val="0032343B"/>
    <w:rsid w:val="003236D2"/>
    <w:rsid w:val="003251A9"/>
    <w:rsid w:val="00327050"/>
    <w:rsid w:val="0032776E"/>
    <w:rsid w:val="00327C16"/>
    <w:rsid w:val="00327DBB"/>
    <w:rsid w:val="00330396"/>
    <w:rsid w:val="003305C6"/>
    <w:rsid w:val="0033063E"/>
    <w:rsid w:val="00331B87"/>
    <w:rsid w:val="00331B99"/>
    <w:rsid w:val="00331C13"/>
    <w:rsid w:val="00332172"/>
    <w:rsid w:val="00332746"/>
    <w:rsid w:val="00332B61"/>
    <w:rsid w:val="00333129"/>
    <w:rsid w:val="0033340E"/>
    <w:rsid w:val="00333CA7"/>
    <w:rsid w:val="00335320"/>
    <w:rsid w:val="00335951"/>
    <w:rsid w:val="00335A71"/>
    <w:rsid w:val="00335E11"/>
    <w:rsid w:val="003365D8"/>
    <w:rsid w:val="00336D66"/>
    <w:rsid w:val="00336E68"/>
    <w:rsid w:val="00336F43"/>
    <w:rsid w:val="003374D2"/>
    <w:rsid w:val="0034069E"/>
    <w:rsid w:val="0034133E"/>
    <w:rsid w:val="0034157F"/>
    <w:rsid w:val="003418F8"/>
    <w:rsid w:val="003424DD"/>
    <w:rsid w:val="003427CC"/>
    <w:rsid w:val="003428BB"/>
    <w:rsid w:val="003433DF"/>
    <w:rsid w:val="0034385D"/>
    <w:rsid w:val="00344475"/>
    <w:rsid w:val="00345097"/>
    <w:rsid w:val="003450A9"/>
    <w:rsid w:val="00345103"/>
    <w:rsid w:val="003451B7"/>
    <w:rsid w:val="00345E07"/>
    <w:rsid w:val="003462F3"/>
    <w:rsid w:val="00346A6C"/>
    <w:rsid w:val="00347539"/>
    <w:rsid w:val="00347CB3"/>
    <w:rsid w:val="0035152F"/>
    <w:rsid w:val="003515D6"/>
    <w:rsid w:val="00351BC9"/>
    <w:rsid w:val="00352CBB"/>
    <w:rsid w:val="003530F7"/>
    <w:rsid w:val="00353D35"/>
    <w:rsid w:val="00353F51"/>
    <w:rsid w:val="0035449A"/>
    <w:rsid w:val="00354695"/>
    <w:rsid w:val="00354D8D"/>
    <w:rsid w:val="0035653E"/>
    <w:rsid w:val="003566FF"/>
    <w:rsid w:val="00357389"/>
    <w:rsid w:val="00357B94"/>
    <w:rsid w:val="003603CB"/>
    <w:rsid w:val="00360B4F"/>
    <w:rsid w:val="00361045"/>
    <w:rsid w:val="003637A5"/>
    <w:rsid w:val="003639B6"/>
    <w:rsid w:val="00363DFC"/>
    <w:rsid w:val="00364096"/>
    <w:rsid w:val="00364350"/>
    <w:rsid w:val="00364642"/>
    <w:rsid w:val="00364FC0"/>
    <w:rsid w:val="003650F6"/>
    <w:rsid w:val="00365A44"/>
    <w:rsid w:val="003664A9"/>
    <w:rsid w:val="00366563"/>
    <w:rsid w:val="00366698"/>
    <w:rsid w:val="003668BA"/>
    <w:rsid w:val="00366A18"/>
    <w:rsid w:val="00366AEC"/>
    <w:rsid w:val="00366E41"/>
    <w:rsid w:val="00366E75"/>
    <w:rsid w:val="003678C7"/>
    <w:rsid w:val="0037031C"/>
    <w:rsid w:val="003709F2"/>
    <w:rsid w:val="00370D33"/>
    <w:rsid w:val="0037167D"/>
    <w:rsid w:val="00371E34"/>
    <w:rsid w:val="00372016"/>
    <w:rsid w:val="0037263F"/>
    <w:rsid w:val="00372E68"/>
    <w:rsid w:val="00374981"/>
    <w:rsid w:val="003749A9"/>
    <w:rsid w:val="003764BB"/>
    <w:rsid w:val="00376BD5"/>
    <w:rsid w:val="003775EC"/>
    <w:rsid w:val="00377C98"/>
    <w:rsid w:val="003800CD"/>
    <w:rsid w:val="0038080C"/>
    <w:rsid w:val="0038113D"/>
    <w:rsid w:val="00381281"/>
    <w:rsid w:val="00381B0C"/>
    <w:rsid w:val="00381BFE"/>
    <w:rsid w:val="00381ECD"/>
    <w:rsid w:val="00381FFD"/>
    <w:rsid w:val="003825E1"/>
    <w:rsid w:val="00382707"/>
    <w:rsid w:val="00382866"/>
    <w:rsid w:val="0038323F"/>
    <w:rsid w:val="00383D9F"/>
    <w:rsid w:val="00383FD6"/>
    <w:rsid w:val="003847B4"/>
    <w:rsid w:val="00384943"/>
    <w:rsid w:val="00385FBF"/>
    <w:rsid w:val="00386F84"/>
    <w:rsid w:val="00386FAA"/>
    <w:rsid w:val="0038709E"/>
    <w:rsid w:val="003876B3"/>
    <w:rsid w:val="0038776F"/>
    <w:rsid w:val="00387A2D"/>
    <w:rsid w:val="003906DC"/>
    <w:rsid w:val="003911EE"/>
    <w:rsid w:val="00391B26"/>
    <w:rsid w:val="0039207A"/>
    <w:rsid w:val="003929DB"/>
    <w:rsid w:val="00392E8F"/>
    <w:rsid w:val="003930C9"/>
    <w:rsid w:val="00393702"/>
    <w:rsid w:val="00394524"/>
    <w:rsid w:val="00394A6B"/>
    <w:rsid w:val="0039588A"/>
    <w:rsid w:val="00395C15"/>
    <w:rsid w:val="00395EA8"/>
    <w:rsid w:val="00395F69"/>
    <w:rsid w:val="003967D3"/>
    <w:rsid w:val="00396AFB"/>
    <w:rsid w:val="003A0D61"/>
    <w:rsid w:val="003A10AD"/>
    <w:rsid w:val="003A1E8C"/>
    <w:rsid w:val="003A2973"/>
    <w:rsid w:val="003A2A23"/>
    <w:rsid w:val="003A34D7"/>
    <w:rsid w:val="003A41DD"/>
    <w:rsid w:val="003A500F"/>
    <w:rsid w:val="003A61CE"/>
    <w:rsid w:val="003A65ED"/>
    <w:rsid w:val="003A6C70"/>
    <w:rsid w:val="003A6EA0"/>
    <w:rsid w:val="003A6FEB"/>
    <w:rsid w:val="003A7C24"/>
    <w:rsid w:val="003B0B2D"/>
    <w:rsid w:val="003B0E69"/>
    <w:rsid w:val="003B106D"/>
    <w:rsid w:val="003B11AD"/>
    <w:rsid w:val="003B2A6E"/>
    <w:rsid w:val="003B2F0B"/>
    <w:rsid w:val="003B3035"/>
    <w:rsid w:val="003B3AA0"/>
    <w:rsid w:val="003B416B"/>
    <w:rsid w:val="003B41D6"/>
    <w:rsid w:val="003B4369"/>
    <w:rsid w:val="003B463B"/>
    <w:rsid w:val="003B4DD9"/>
    <w:rsid w:val="003B50AB"/>
    <w:rsid w:val="003B68C5"/>
    <w:rsid w:val="003B6AFD"/>
    <w:rsid w:val="003B6E9A"/>
    <w:rsid w:val="003B70D3"/>
    <w:rsid w:val="003B7107"/>
    <w:rsid w:val="003B7265"/>
    <w:rsid w:val="003B7435"/>
    <w:rsid w:val="003B74BC"/>
    <w:rsid w:val="003B7D7E"/>
    <w:rsid w:val="003C01DF"/>
    <w:rsid w:val="003C0C40"/>
    <w:rsid w:val="003C18B9"/>
    <w:rsid w:val="003C1B60"/>
    <w:rsid w:val="003C1D7E"/>
    <w:rsid w:val="003C1FDF"/>
    <w:rsid w:val="003C4AC3"/>
    <w:rsid w:val="003C4D32"/>
    <w:rsid w:val="003C57D4"/>
    <w:rsid w:val="003C5B3F"/>
    <w:rsid w:val="003C6002"/>
    <w:rsid w:val="003C630A"/>
    <w:rsid w:val="003C70B6"/>
    <w:rsid w:val="003C74CE"/>
    <w:rsid w:val="003C74D8"/>
    <w:rsid w:val="003D06B0"/>
    <w:rsid w:val="003D073E"/>
    <w:rsid w:val="003D1A5F"/>
    <w:rsid w:val="003D1EA3"/>
    <w:rsid w:val="003D2010"/>
    <w:rsid w:val="003D2998"/>
    <w:rsid w:val="003D3088"/>
    <w:rsid w:val="003D32FF"/>
    <w:rsid w:val="003D3782"/>
    <w:rsid w:val="003D3893"/>
    <w:rsid w:val="003D4401"/>
    <w:rsid w:val="003D4961"/>
    <w:rsid w:val="003D4D98"/>
    <w:rsid w:val="003D5653"/>
    <w:rsid w:val="003D5697"/>
    <w:rsid w:val="003D5864"/>
    <w:rsid w:val="003D5CF5"/>
    <w:rsid w:val="003D5F67"/>
    <w:rsid w:val="003D6782"/>
    <w:rsid w:val="003D6B9E"/>
    <w:rsid w:val="003E093C"/>
    <w:rsid w:val="003E0D4D"/>
    <w:rsid w:val="003E0F6F"/>
    <w:rsid w:val="003E1172"/>
    <w:rsid w:val="003E1584"/>
    <w:rsid w:val="003E1FDA"/>
    <w:rsid w:val="003E2321"/>
    <w:rsid w:val="003E2AB8"/>
    <w:rsid w:val="003E3C79"/>
    <w:rsid w:val="003E4078"/>
    <w:rsid w:val="003E4272"/>
    <w:rsid w:val="003E584C"/>
    <w:rsid w:val="003E5BEB"/>
    <w:rsid w:val="003E5E76"/>
    <w:rsid w:val="003E662E"/>
    <w:rsid w:val="003E67EB"/>
    <w:rsid w:val="003E752C"/>
    <w:rsid w:val="003E7E28"/>
    <w:rsid w:val="003F0676"/>
    <w:rsid w:val="003F07B9"/>
    <w:rsid w:val="003F0CF3"/>
    <w:rsid w:val="003F1995"/>
    <w:rsid w:val="003F3167"/>
    <w:rsid w:val="003F3206"/>
    <w:rsid w:val="003F344B"/>
    <w:rsid w:val="003F42E1"/>
    <w:rsid w:val="003F4AEA"/>
    <w:rsid w:val="003F6D1D"/>
    <w:rsid w:val="0040070A"/>
    <w:rsid w:val="0040070D"/>
    <w:rsid w:val="00400C27"/>
    <w:rsid w:val="0040175E"/>
    <w:rsid w:val="0040214E"/>
    <w:rsid w:val="00402250"/>
    <w:rsid w:val="00402677"/>
    <w:rsid w:val="00402833"/>
    <w:rsid w:val="00402843"/>
    <w:rsid w:val="004037E4"/>
    <w:rsid w:val="00404770"/>
    <w:rsid w:val="00404859"/>
    <w:rsid w:val="00404941"/>
    <w:rsid w:val="004049C2"/>
    <w:rsid w:val="004057A0"/>
    <w:rsid w:val="004063A6"/>
    <w:rsid w:val="00406848"/>
    <w:rsid w:val="00406AC5"/>
    <w:rsid w:val="004076CF"/>
    <w:rsid w:val="0041111B"/>
    <w:rsid w:val="004114BA"/>
    <w:rsid w:val="0041175E"/>
    <w:rsid w:val="0041220A"/>
    <w:rsid w:val="00412257"/>
    <w:rsid w:val="00412266"/>
    <w:rsid w:val="004126F6"/>
    <w:rsid w:val="004143CD"/>
    <w:rsid w:val="004144D4"/>
    <w:rsid w:val="004146B5"/>
    <w:rsid w:val="00414B4B"/>
    <w:rsid w:val="00414DE2"/>
    <w:rsid w:val="00415222"/>
    <w:rsid w:val="00415AD9"/>
    <w:rsid w:val="00415C31"/>
    <w:rsid w:val="00416704"/>
    <w:rsid w:val="004171EB"/>
    <w:rsid w:val="004176B3"/>
    <w:rsid w:val="0042038A"/>
    <w:rsid w:val="00420458"/>
    <w:rsid w:val="00420698"/>
    <w:rsid w:val="004206B8"/>
    <w:rsid w:val="00420917"/>
    <w:rsid w:val="00420FEC"/>
    <w:rsid w:val="00421009"/>
    <w:rsid w:val="00421A16"/>
    <w:rsid w:val="004225EC"/>
    <w:rsid w:val="00422C79"/>
    <w:rsid w:val="00426CB3"/>
    <w:rsid w:val="00427BE5"/>
    <w:rsid w:val="004308D2"/>
    <w:rsid w:val="00430B83"/>
    <w:rsid w:val="00430EF0"/>
    <w:rsid w:val="004311AA"/>
    <w:rsid w:val="004319E6"/>
    <w:rsid w:val="00431BC3"/>
    <w:rsid w:val="00434211"/>
    <w:rsid w:val="004349B6"/>
    <w:rsid w:val="00434C2F"/>
    <w:rsid w:val="00434FEB"/>
    <w:rsid w:val="00435081"/>
    <w:rsid w:val="00435696"/>
    <w:rsid w:val="00435AED"/>
    <w:rsid w:val="00435BD7"/>
    <w:rsid w:val="004372BD"/>
    <w:rsid w:val="00441551"/>
    <w:rsid w:val="00442E16"/>
    <w:rsid w:val="00443019"/>
    <w:rsid w:val="00443024"/>
    <w:rsid w:val="004433AE"/>
    <w:rsid w:val="0044344F"/>
    <w:rsid w:val="00443ECF"/>
    <w:rsid w:val="00443F76"/>
    <w:rsid w:val="00444493"/>
    <w:rsid w:val="004446AD"/>
    <w:rsid w:val="00444D30"/>
    <w:rsid w:val="00445133"/>
    <w:rsid w:val="00445709"/>
    <w:rsid w:val="00445887"/>
    <w:rsid w:val="00445E55"/>
    <w:rsid w:val="004476C9"/>
    <w:rsid w:val="00450C5A"/>
    <w:rsid w:val="00451445"/>
    <w:rsid w:val="0045185A"/>
    <w:rsid w:val="00451F5C"/>
    <w:rsid w:val="004520E0"/>
    <w:rsid w:val="004536F3"/>
    <w:rsid w:val="004540C5"/>
    <w:rsid w:val="00454888"/>
    <w:rsid w:val="0045525E"/>
    <w:rsid w:val="00455292"/>
    <w:rsid w:val="004554EA"/>
    <w:rsid w:val="004556A7"/>
    <w:rsid w:val="00455871"/>
    <w:rsid w:val="00455C02"/>
    <w:rsid w:val="0045673D"/>
    <w:rsid w:val="00456868"/>
    <w:rsid w:val="00456DFE"/>
    <w:rsid w:val="00457588"/>
    <w:rsid w:val="004578E2"/>
    <w:rsid w:val="00457FE6"/>
    <w:rsid w:val="004600DC"/>
    <w:rsid w:val="004602B4"/>
    <w:rsid w:val="0046094E"/>
    <w:rsid w:val="00460963"/>
    <w:rsid w:val="0046190C"/>
    <w:rsid w:val="004619C5"/>
    <w:rsid w:val="004621F5"/>
    <w:rsid w:val="00462230"/>
    <w:rsid w:val="00462322"/>
    <w:rsid w:val="00462864"/>
    <w:rsid w:val="004628FE"/>
    <w:rsid w:val="00462AFB"/>
    <w:rsid w:val="00463461"/>
    <w:rsid w:val="00464640"/>
    <w:rsid w:val="0046472B"/>
    <w:rsid w:val="00464B26"/>
    <w:rsid w:val="0046541D"/>
    <w:rsid w:val="0046595C"/>
    <w:rsid w:val="00465FC3"/>
    <w:rsid w:val="00465FD0"/>
    <w:rsid w:val="004661D1"/>
    <w:rsid w:val="0046675C"/>
    <w:rsid w:val="004672B4"/>
    <w:rsid w:val="00467DDA"/>
    <w:rsid w:val="004704EB"/>
    <w:rsid w:val="0047113E"/>
    <w:rsid w:val="004715D4"/>
    <w:rsid w:val="00471797"/>
    <w:rsid w:val="004718F6"/>
    <w:rsid w:val="00471C92"/>
    <w:rsid w:val="00472129"/>
    <w:rsid w:val="0047284E"/>
    <w:rsid w:val="00473653"/>
    <w:rsid w:val="00473691"/>
    <w:rsid w:val="004738E9"/>
    <w:rsid w:val="004740E9"/>
    <w:rsid w:val="004762C0"/>
    <w:rsid w:val="004764E8"/>
    <w:rsid w:val="004767FA"/>
    <w:rsid w:val="00476910"/>
    <w:rsid w:val="004771D5"/>
    <w:rsid w:val="004773A0"/>
    <w:rsid w:val="004776CD"/>
    <w:rsid w:val="0047796D"/>
    <w:rsid w:val="00480053"/>
    <w:rsid w:val="00480758"/>
    <w:rsid w:val="00480C77"/>
    <w:rsid w:val="00481B1A"/>
    <w:rsid w:val="00482B2A"/>
    <w:rsid w:val="004848ED"/>
    <w:rsid w:val="00485AD0"/>
    <w:rsid w:val="004871FB"/>
    <w:rsid w:val="00487660"/>
    <w:rsid w:val="00487850"/>
    <w:rsid w:val="00487E53"/>
    <w:rsid w:val="004909F1"/>
    <w:rsid w:val="00491955"/>
    <w:rsid w:val="00491DB0"/>
    <w:rsid w:val="0049223C"/>
    <w:rsid w:val="004934A4"/>
    <w:rsid w:val="00494CC1"/>
    <w:rsid w:val="0049602E"/>
    <w:rsid w:val="00497553"/>
    <w:rsid w:val="004978AA"/>
    <w:rsid w:val="00497FEF"/>
    <w:rsid w:val="004A01EF"/>
    <w:rsid w:val="004A0278"/>
    <w:rsid w:val="004A02DC"/>
    <w:rsid w:val="004A09E6"/>
    <w:rsid w:val="004A0BC6"/>
    <w:rsid w:val="004A0DC7"/>
    <w:rsid w:val="004A0ED6"/>
    <w:rsid w:val="004A10B2"/>
    <w:rsid w:val="004A11FF"/>
    <w:rsid w:val="004A1392"/>
    <w:rsid w:val="004A1462"/>
    <w:rsid w:val="004A1C2F"/>
    <w:rsid w:val="004A1EA5"/>
    <w:rsid w:val="004A2192"/>
    <w:rsid w:val="004A2CF5"/>
    <w:rsid w:val="004A3F07"/>
    <w:rsid w:val="004A4AD5"/>
    <w:rsid w:val="004A591E"/>
    <w:rsid w:val="004A6113"/>
    <w:rsid w:val="004A6223"/>
    <w:rsid w:val="004A6CB7"/>
    <w:rsid w:val="004A7002"/>
    <w:rsid w:val="004A73A1"/>
    <w:rsid w:val="004A75A0"/>
    <w:rsid w:val="004A7FD5"/>
    <w:rsid w:val="004B152A"/>
    <w:rsid w:val="004B2943"/>
    <w:rsid w:val="004B2E0E"/>
    <w:rsid w:val="004B3BFA"/>
    <w:rsid w:val="004B3C26"/>
    <w:rsid w:val="004B4432"/>
    <w:rsid w:val="004B45C9"/>
    <w:rsid w:val="004B4E97"/>
    <w:rsid w:val="004B50F7"/>
    <w:rsid w:val="004B51E7"/>
    <w:rsid w:val="004B5353"/>
    <w:rsid w:val="004B53DD"/>
    <w:rsid w:val="004B5E41"/>
    <w:rsid w:val="004B608F"/>
    <w:rsid w:val="004B64FB"/>
    <w:rsid w:val="004B68C0"/>
    <w:rsid w:val="004B6981"/>
    <w:rsid w:val="004C0331"/>
    <w:rsid w:val="004C08BC"/>
    <w:rsid w:val="004C2038"/>
    <w:rsid w:val="004C2531"/>
    <w:rsid w:val="004C3224"/>
    <w:rsid w:val="004C5C1A"/>
    <w:rsid w:val="004C618B"/>
    <w:rsid w:val="004C6644"/>
    <w:rsid w:val="004C6A7C"/>
    <w:rsid w:val="004C748C"/>
    <w:rsid w:val="004C75B5"/>
    <w:rsid w:val="004C7A4D"/>
    <w:rsid w:val="004C7D4E"/>
    <w:rsid w:val="004C7D9F"/>
    <w:rsid w:val="004D0B32"/>
    <w:rsid w:val="004D1694"/>
    <w:rsid w:val="004D19E4"/>
    <w:rsid w:val="004D1E73"/>
    <w:rsid w:val="004D2821"/>
    <w:rsid w:val="004D2B87"/>
    <w:rsid w:val="004D3322"/>
    <w:rsid w:val="004D4DC7"/>
    <w:rsid w:val="004D56F0"/>
    <w:rsid w:val="004D5B1C"/>
    <w:rsid w:val="004D6BDE"/>
    <w:rsid w:val="004D6CDD"/>
    <w:rsid w:val="004D76C0"/>
    <w:rsid w:val="004D7841"/>
    <w:rsid w:val="004D78E2"/>
    <w:rsid w:val="004E0957"/>
    <w:rsid w:val="004E1265"/>
    <w:rsid w:val="004E1295"/>
    <w:rsid w:val="004E1D26"/>
    <w:rsid w:val="004E22C5"/>
    <w:rsid w:val="004E27F2"/>
    <w:rsid w:val="004E2D96"/>
    <w:rsid w:val="004E2F69"/>
    <w:rsid w:val="004E3641"/>
    <w:rsid w:val="004E38DA"/>
    <w:rsid w:val="004E3BD3"/>
    <w:rsid w:val="004E4A21"/>
    <w:rsid w:val="004E51B2"/>
    <w:rsid w:val="004E5F26"/>
    <w:rsid w:val="004E6232"/>
    <w:rsid w:val="004E6507"/>
    <w:rsid w:val="004E66DE"/>
    <w:rsid w:val="004E69F6"/>
    <w:rsid w:val="004E7566"/>
    <w:rsid w:val="004E77F0"/>
    <w:rsid w:val="004E7B7F"/>
    <w:rsid w:val="004E7DDF"/>
    <w:rsid w:val="004F09D5"/>
    <w:rsid w:val="004F0C97"/>
    <w:rsid w:val="004F1E4F"/>
    <w:rsid w:val="004F30CD"/>
    <w:rsid w:val="004F36F3"/>
    <w:rsid w:val="004F3CB0"/>
    <w:rsid w:val="004F4D40"/>
    <w:rsid w:val="004F4D6A"/>
    <w:rsid w:val="004F566A"/>
    <w:rsid w:val="004F5D85"/>
    <w:rsid w:val="004F6972"/>
    <w:rsid w:val="004F78D8"/>
    <w:rsid w:val="004F7DD6"/>
    <w:rsid w:val="00500B0E"/>
    <w:rsid w:val="00501158"/>
    <w:rsid w:val="00501205"/>
    <w:rsid w:val="00501CB1"/>
    <w:rsid w:val="00501CFD"/>
    <w:rsid w:val="0050203E"/>
    <w:rsid w:val="00502283"/>
    <w:rsid w:val="005026DD"/>
    <w:rsid w:val="00502A04"/>
    <w:rsid w:val="00502A55"/>
    <w:rsid w:val="00503CE9"/>
    <w:rsid w:val="005067A5"/>
    <w:rsid w:val="005077F5"/>
    <w:rsid w:val="00510DF7"/>
    <w:rsid w:val="00510F67"/>
    <w:rsid w:val="00511750"/>
    <w:rsid w:val="005118A7"/>
    <w:rsid w:val="00511B94"/>
    <w:rsid w:val="00511FA3"/>
    <w:rsid w:val="00512031"/>
    <w:rsid w:val="00512565"/>
    <w:rsid w:val="005140C6"/>
    <w:rsid w:val="005143AF"/>
    <w:rsid w:val="005144E7"/>
    <w:rsid w:val="0051625C"/>
    <w:rsid w:val="00516901"/>
    <w:rsid w:val="00517076"/>
    <w:rsid w:val="00517F4B"/>
    <w:rsid w:val="00520569"/>
    <w:rsid w:val="00520EA2"/>
    <w:rsid w:val="0052301E"/>
    <w:rsid w:val="00525131"/>
    <w:rsid w:val="00525578"/>
    <w:rsid w:val="0052626B"/>
    <w:rsid w:val="00527CF4"/>
    <w:rsid w:val="00527E7A"/>
    <w:rsid w:val="0053024B"/>
    <w:rsid w:val="00530DDE"/>
    <w:rsid w:val="00530EE0"/>
    <w:rsid w:val="005312C9"/>
    <w:rsid w:val="005312FF"/>
    <w:rsid w:val="005317AC"/>
    <w:rsid w:val="00531821"/>
    <w:rsid w:val="00531CB1"/>
    <w:rsid w:val="00532A9F"/>
    <w:rsid w:val="00532B88"/>
    <w:rsid w:val="0053349F"/>
    <w:rsid w:val="00533B25"/>
    <w:rsid w:val="0053502E"/>
    <w:rsid w:val="0053516D"/>
    <w:rsid w:val="005354C5"/>
    <w:rsid w:val="00536055"/>
    <w:rsid w:val="0053637B"/>
    <w:rsid w:val="0053704C"/>
    <w:rsid w:val="0053782F"/>
    <w:rsid w:val="005400BF"/>
    <w:rsid w:val="005409BC"/>
    <w:rsid w:val="00540B6B"/>
    <w:rsid w:val="0054251E"/>
    <w:rsid w:val="00542958"/>
    <w:rsid w:val="00543822"/>
    <w:rsid w:val="00543955"/>
    <w:rsid w:val="00543C81"/>
    <w:rsid w:val="005440F8"/>
    <w:rsid w:val="0054410A"/>
    <w:rsid w:val="00544731"/>
    <w:rsid w:val="00544935"/>
    <w:rsid w:val="005457D2"/>
    <w:rsid w:val="00545AC3"/>
    <w:rsid w:val="00545BE1"/>
    <w:rsid w:val="00547550"/>
    <w:rsid w:val="00547DDB"/>
    <w:rsid w:val="00547F05"/>
    <w:rsid w:val="005503EA"/>
    <w:rsid w:val="0055069F"/>
    <w:rsid w:val="0055085B"/>
    <w:rsid w:val="005509E1"/>
    <w:rsid w:val="005517EA"/>
    <w:rsid w:val="00552889"/>
    <w:rsid w:val="005529AF"/>
    <w:rsid w:val="005530C5"/>
    <w:rsid w:val="005532B4"/>
    <w:rsid w:val="00553FE2"/>
    <w:rsid w:val="0055426A"/>
    <w:rsid w:val="005542F9"/>
    <w:rsid w:val="005544DE"/>
    <w:rsid w:val="0055458F"/>
    <w:rsid w:val="00555551"/>
    <w:rsid w:val="00555BAA"/>
    <w:rsid w:val="0055625B"/>
    <w:rsid w:val="00556AED"/>
    <w:rsid w:val="00556AF0"/>
    <w:rsid w:val="00557316"/>
    <w:rsid w:val="0055752F"/>
    <w:rsid w:val="00557A31"/>
    <w:rsid w:val="00557BB1"/>
    <w:rsid w:val="0056017B"/>
    <w:rsid w:val="00560459"/>
    <w:rsid w:val="00560E4C"/>
    <w:rsid w:val="00560EDB"/>
    <w:rsid w:val="00560FCA"/>
    <w:rsid w:val="00561177"/>
    <w:rsid w:val="00561383"/>
    <w:rsid w:val="00561651"/>
    <w:rsid w:val="00561A9A"/>
    <w:rsid w:val="005620A5"/>
    <w:rsid w:val="00563923"/>
    <w:rsid w:val="00563D70"/>
    <w:rsid w:val="00563DFA"/>
    <w:rsid w:val="00564A82"/>
    <w:rsid w:val="00564B96"/>
    <w:rsid w:val="00564DDC"/>
    <w:rsid w:val="0056516C"/>
    <w:rsid w:val="005651A6"/>
    <w:rsid w:val="0056547E"/>
    <w:rsid w:val="0056565F"/>
    <w:rsid w:val="00565CB6"/>
    <w:rsid w:val="00566396"/>
    <w:rsid w:val="00566C03"/>
    <w:rsid w:val="005679EC"/>
    <w:rsid w:val="00570420"/>
    <w:rsid w:val="005713F9"/>
    <w:rsid w:val="00571809"/>
    <w:rsid w:val="00571C07"/>
    <w:rsid w:val="00571C48"/>
    <w:rsid w:val="00571D7F"/>
    <w:rsid w:val="00572080"/>
    <w:rsid w:val="005723CA"/>
    <w:rsid w:val="00573256"/>
    <w:rsid w:val="00573D99"/>
    <w:rsid w:val="0057434D"/>
    <w:rsid w:val="005778C3"/>
    <w:rsid w:val="00577A63"/>
    <w:rsid w:val="00580B36"/>
    <w:rsid w:val="005817C5"/>
    <w:rsid w:val="00581FF0"/>
    <w:rsid w:val="00582D5F"/>
    <w:rsid w:val="00582ED6"/>
    <w:rsid w:val="00583151"/>
    <w:rsid w:val="00583398"/>
    <w:rsid w:val="005836C6"/>
    <w:rsid w:val="00584204"/>
    <w:rsid w:val="00584939"/>
    <w:rsid w:val="00584C7D"/>
    <w:rsid w:val="00584F92"/>
    <w:rsid w:val="005864BB"/>
    <w:rsid w:val="00586764"/>
    <w:rsid w:val="00586AFA"/>
    <w:rsid w:val="00587435"/>
    <w:rsid w:val="00590722"/>
    <w:rsid w:val="005907AE"/>
    <w:rsid w:val="00590AF9"/>
    <w:rsid w:val="00590B0F"/>
    <w:rsid w:val="00590D21"/>
    <w:rsid w:val="00591174"/>
    <w:rsid w:val="0059125E"/>
    <w:rsid w:val="00592EEE"/>
    <w:rsid w:val="00593359"/>
    <w:rsid w:val="005938EC"/>
    <w:rsid w:val="0059484F"/>
    <w:rsid w:val="00595B5C"/>
    <w:rsid w:val="00595BA1"/>
    <w:rsid w:val="005964A0"/>
    <w:rsid w:val="005A0F41"/>
    <w:rsid w:val="005A2688"/>
    <w:rsid w:val="005A2F04"/>
    <w:rsid w:val="005A35CC"/>
    <w:rsid w:val="005A3C3D"/>
    <w:rsid w:val="005A4311"/>
    <w:rsid w:val="005A4414"/>
    <w:rsid w:val="005A5800"/>
    <w:rsid w:val="005A626B"/>
    <w:rsid w:val="005A630D"/>
    <w:rsid w:val="005A6A31"/>
    <w:rsid w:val="005A6BB2"/>
    <w:rsid w:val="005A7EFC"/>
    <w:rsid w:val="005B0A41"/>
    <w:rsid w:val="005B0F4F"/>
    <w:rsid w:val="005B148B"/>
    <w:rsid w:val="005B2ECF"/>
    <w:rsid w:val="005B3016"/>
    <w:rsid w:val="005B4617"/>
    <w:rsid w:val="005B4686"/>
    <w:rsid w:val="005B5A38"/>
    <w:rsid w:val="005B5BF8"/>
    <w:rsid w:val="005B6808"/>
    <w:rsid w:val="005B6BB9"/>
    <w:rsid w:val="005B7A82"/>
    <w:rsid w:val="005B7E3E"/>
    <w:rsid w:val="005C0650"/>
    <w:rsid w:val="005C0731"/>
    <w:rsid w:val="005C0ADE"/>
    <w:rsid w:val="005C11A5"/>
    <w:rsid w:val="005C1C45"/>
    <w:rsid w:val="005C1D63"/>
    <w:rsid w:val="005C2B53"/>
    <w:rsid w:val="005C3185"/>
    <w:rsid w:val="005C33E4"/>
    <w:rsid w:val="005C37DE"/>
    <w:rsid w:val="005C4C31"/>
    <w:rsid w:val="005C65A2"/>
    <w:rsid w:val="005C67AF"/>
    <w:rsid w:val="005C6E57"/>
    <w:rsid w:val="005C7865"/>
    <w:rsid w:val="005C7CF3"/>
    <w:rsid w:val="005D10F7"/>
    <w:rsid w:val="005D11C6"/>
    <w:rsid w:val="005D1463"/>
    <w:rsid w:val="005D1902"/>
    <w:rsid w:val="005D1E55"/>
    <w:rsid w:val="005D233E"/>
    <w:rsid w:val="005D262D"/>
    <w:rsid w:val="005D283D"/>
    <w:rsid w:val="005D2987"/>
    <w:rsid w:val="005D2B2E"/>
    <w:rsid w:val="005D2E83"/>
    <w:rsid w:val="005D2F63"/>
    <w:rsid w:val="005D2FE0"/>
    <w:rsid w:val="005D35AC"/>
    <w:rsid w:val="005D4018"/>
    <w:rsid w:val="005D4DDE"/>
    <w:rsid w:val="005D6437"/>
    <w:rsid w:val="005D67FA"/>
    <w:rsid w:val="005D69CA"/>
    <w:rsid w:val="005D7089"/>
    <w:rsid w:val="005E08DB"/>
    <w:rsid w:val="005E0EED"/>
    <w:rsid w:val="005E1B70"/>
    <w:rsid w:val="005E1D91"/>
    <w:rsid w:val="005E235F"/>
    <w:rsid w:val="005E2627"/>
    <w:rsid w:val="005E2944"/>
    <w:rsid w:val="005E2BF5"/>
    <w:rsid w:val="005E2EE2"/>
    <w:rsid w:val="005E52AB"/>
    <w:rsid w:val="005E5306"/>
    <w:rsid w:val="005E5565"/>
    <w:rsid w:val="005E5C67"/>
    <w:rsid w:val="005E5D3F"/>
    <w:rsid w:val="005E5FF3"/>
    <w:rsid w:val="005E612A"/>
    <w:rsid w:val="005F04F8"/>
    <w:rsid w:val="005F0AD7"/>
    <w:rsid w:val="005F179C"/>
    <w:rsid w:val="005F17FE"/>
    <w:rsid w:val="005F1C70"/>
    <w:rsid w:val="005F1DCD"/>
    <w:rsid w:val="005F2426"/>
    <w:rsid w:val="005F26B1"/>
    <w:rsid w:val="005F26EB"/>
    <w:rsid w:val="005F2945"/>
    <w:rsid w:val="005F294D"/>
    <w:rsid w:val="005F2B70"/>
    <w:rsid w:val="005F326B"/>
    <w:rsid w:val="005F33FE"/>
    <w:rsid w:val="005F3538"/>
    <w:rsid w:val="005F45C5"/>
    <w:rsid w:val="005F476F"/>
    <w:rsid w:val="005F4B16"/>
    <w:rsid w:val="005F5998"/>
    <w:rsid w:val="005F6D91"/>
    <w:rsid w:val="005F7B47"/>
    <w:rsid w:val="006007CE"/>
    <w:rsid w:val="00601600"/>
    <w:rsid w:val="00601BE2"/>
    <w:rsid w:val="0060294C"/>
    <w:rsid w:val="00602AEF"/>
    <w:rsid w:val="00602B38"/>
    <w:rsid w:val="00602D95"/>
    <w:rsid w:val="00603625"/>
    <w:rsid w:val="00603F8D"/>
    <w:rsid w:val="006050E6"/>
    <w:rsid w:val="00605AF5"/>
    <w:rsid w:val="00606161"/>
    <w:rsid w:val="006071B2"/>
    <w:rsid w:val="0060738F"/>
    <w:rsid w:val="00607741"/>
    <w:rsid w:val="00607A31"/>
    <w:rsid w:val="00607C0A"/>
    <w:rsid w:val="0061028C"/>
    <w:rsid w:val="00610440"/>
    <w:rsid w:val="00610779"/>
    <w:rsid w:val="006109E1"/>
    <w:rsid w:val="00610A0F"/>
    <w:rsid w:val="00611B0A"/>
    <w:rsid w:val="00613BC2"/>
    <w:rsid w:val="00614056"/>
    <w:rsid w:val="006147D6"/>
    <w:rsid w:val="00614BF8"/>
    <w:rsid w:val="00614D1D"/>
    <w:rsid w:val="00615AFF"/>
    <w:rsid w:val="006162EA"/>
    <w:rsid w:val="00616B3A"/>
    <w:rsid w:val="00616CDC"/>
    <w:rsid w:val="00616F9D"/>
    <w:rsid w:val="006201E5"/>
    <w:rsid w:val="0062029E"/>
    <w:rsid w:val="00620517"/>
    <w:rsid w:val="00622537"/>
    <w:rsid w:val="00622CD8"/>
    <w:rsid w:val="00623564"/>
    <w:rsid w:val="006235FE"/>
    <w:rsid w:val="0062400C"/>
    <w:rsid w:val="006240C6"/>
    <w:rsid w:val="00624D83"/>
    <w:rsid w:val="006258E4"/>
    <w:rsid w:val="0062595C"/>
    <w:rsid w:val="00625B33"/>
    <w:rsid w:val="00625BF5"/>
    <w:rsid w:val="00626443"/>
    <w:rsid w:val="006266FD"/>
    <w:rsid w:val="006271E9"/>
    <w:rsid w:val="00627CE6"/>
    <w:rsid w:val="00627E91"/>
    <w:rsid w:val="0063017C"/>
    <w:rsid w:val="0063026F"/>
    <w:rsid w:val="00630692"/>
    <w:rsid w:val="006306DF"/>
    <w:rsid w:val="0063099E"/>
    <w:rsid w:val="00630A26"/>
    <w:rsid w:val="00630ABC"/>
    <w:rsid w:val="00630F5D"/>
    <w:rsid w:val="00631285"/>
    <w:rsid w:val="006315F7"/>
    <w:rsid w:val="00631969"/>
    <w:rsid w:val="0063222C"/>
    <w:rsid w:val="0063336E"/>
    <w:rsid w:val="00633883"/>
    <w:rsid w:val="00633973"/>
    <w:rsid w:val="0063408C"/>
    <w:rsid w:val="00634233"/>
    <w:rsid w:val="0063471E"/>
    <w:rsid w:val="0063579C"/>
    <w:rsid w:val="00635FCA"/>
    <w:rsid w:val="006366AD"/>
    <w:rsid w:val="00636DAC"/>
    <w:rsid w:val="00637502"/>
    <w:rsid w:val="006376C4"/>
    <w:rsid w:val="0063778D"/>
    <w:rsid w:val="006406B4"/>
    <w:rsid w:val="00640752"/>
    <w:rsid w:val="006421A1"/>
    <w:rsid w:val="00642D8B"/>
    <w:rsid w:val="00643765"/>
    <w:rsid w:val="0064416F"/>
    <w:rsid w:val="00644373"/>
    <w:rsid w:val="0064452D"/>
    <w:rsid w:val="00644708"/>
    <w:rsid w:val="00644DFD"/>
    <w:rsid w:val="00644EBE"/>
    <w:rsid w:val="006450BA"/>
    <w:rsid w:val="0064532B"/>
    <w:rsid w:val="00645AF3"/>
    <w:rsid w:val="00646183"/>
    <w:rsid w:val="006466B2"/>
    <w:rsid w:val="00646D00"/>
    <w:rsid w:val="00650093"/>
    <w:rsid w:val="006502E1"/>
    <w:rsid w:val="006509F2"/>
    <w:rsid w:val="00650B2B"/>
    <w:rsid w:val="00650C04"/>
    <w:rsid w:val="0065185F"/>
    <w:rsid w:val="00651CF7"/>
    <w:rsid w:val="00651E9A"/>
    <w:rsid w:val="0065233F"/>
    <w:rsid w:val="00652608"/>
    <w:rsid w:val="006526C1"/>
    <w:rsid w:val="00652A1A"/>
    <w:rsid w:val="006533A8"/>
    <w:rsid w:val="00653461"/>
    <w:rsid w:val="006536F8"/>
    <w:rsid w:val="0065480E"/>
    <w:rsid w:val="00654AD5"/>
    <w:rsid w:val="00655B60"/>
    <w:rsid w:val="00655C2A"/>
    <w:rsid w:val="006561DA"/>
    <w:rsid w:val="00656261"/>
    <w:rsid w:val="00656D73"/>
    <w:rsid w:val="00656D7C"/>
    <w:rsid w:val="006575E8"/>
    <w:rsid w:val="00657846"/>
    <w:rsid w:val="00657BE4"/>
    <w:rsid w:val="00660BE5"/>
    <w:rsid w:val="00661B74"/>
    <w:rsid w:val="00662142"/>
    <w:rsid w:val="00663015"/>
    <w:rsid w:val="00663E4A"/>
    <w:rsid w:val="00664DFC"/>
    <w:rsid w:val="00665028"/>
    <w:rsid w:val="006652A4"/>
    <w:rsid w:val="006652DB"/>
    <w:rsid w:val="00666725"/>
    <w:rsid w:val="0066681A"/>
    <w:rsid w:val="00666E26"/>
    <w:rsid w:val="00667099"/>
    <w:rsid w:val="00667109"/>
    <w:rsid w:val="0066711E"/>
    <w:rsid w:val="006671A4"/>
    <w:rsid w:val="00667262"/>
    <w:rsid w:val="00667370"/>
    <w:rsid w:val="0067022B"/>
    <w:rsid w:val="00670835"/>
    <w:rsid w:val="00670A55"/>
    <w:rsid w:val="006725B9"/>
    <w:rsid w:val="00673153"/>
    <w:rsid w:val="006735DE"/>
    <w:rsid w:val="00673776"/>
    <w:rsid w:val="00673796"/>
    <w:rsid w:val="006739A5"/>
    <w:rsid w:val="00674A37"/>
    <w:rsid w:val="00674B5B"/>
    <w:rsid w:val="00674EFE"/>
    <w:rsid w:val="0067529D"/>
    <w:rsid w:val="00675462"/>
    <w:rsid w:val="00675C97"/>
    <w:rsid w:val="006764EA"/>
    <w:rsid w:val="006773FF"/>
    <w:rsid w:val="00677E20"/>
    <w:rsid w:val="0068048C"/>
    <w:rsid w:val="00680827"/>
    <w:rsid w:val="00680E19"/>
    <w:rsid w:val="00681390"/>
    <w:rsid w:val="006824FD"/>
    <w:rsid w:val="006827D0"/>
    <w:rsid w:val="00682A61"/>
    <w:rsid w:val="00682FF2"/>
    <w:rsid w:val="00683F05"/>
    <w:rsid w:val="0068426B"/>
    <w:rsid w:val="00684C11"/>
    <w:rsid w:val="00684D0B"/>
    <w:rsid w:val="006850CE"/>
    <w:rsid w:val="0068534B"/>
    <w:rsid w:val="00687836"/>
    <w:rsid w:val="006904D5"/>
    <w:rsid w:val="0069136C"/>
    <w:rsid w:val="006913D1"/>
    <w:rsid w:val="00691406"/>
    <w:rsid w:val="00691764"/>
    <w:rsid w:val="006918AE"/>
    <w:rsid w:val="00692FEE"/>
    <w:rsid w:val="006932F3"/>
    <w:rsid w:val="006933EB"/>
    <w:rsid w:val="006934E7"/>
    <w:rsid w:val="00693A2E"/>
    <w:rsid w:val="00693A94"/>
    <w:rsid w:val="006941E1"/>
    <w:rsid w:val="006943B6"/>
    <w:rsid w:val="00694576"/>
    <w:rsid w:val="00694833"/>
    <w:rsid w:val="0069501B"/>
    <w:rsid w:val="00695138"/>
    <w:rsid w:val="006954F6"/>
    <w:rsid w:val="00695604"/>
    <w:rsid w:val="00695F2B"/>
    <w:rsid w:val="00696A1F"/>
    <w:rsid w:val="00696AB3"/>
    <w:rsid w:val="00696DFB"/>
    <w:rsid w:val="00697609"/>
    <w:rsid w:val="006976B5"/>
    <w:rsid w:val="006A055B"/>
    <w:rsid w:val="006A0A7D"/>
    <w:rsid w:val="006A0B59"/>
    <w:rsid w:val="006A136D"/>
    <w:rsid w:val="006A176D"/>
    <w:rsid w:val="006A17A9"/>
    <w:rsid w:val="006A1C4F"/>
    <w:rsid w:val="006A21D6"/>
    <w:rsid w:val="006A31AD"/>
    <w:rsid w:val="006A362A"/>
    <w:rsid w:val="006A36DA"/>
    <w:rsid w:val="006A3F56"/>
    <w:rsid w:val="006A4F3B"/>
    <w:rsid w:val="006A53B3"/>
    <w:rsid w:val="006A54DD"/>
    <w:rsid w:val="006A6FA7"/>
    <w:rsid w:val="006B048A"/>
    <w:rsid w:val="006B1C54"/>
    <w:rsid w:val="006B2697"/>
    <w:rsid w:val="006B2859"/>
    <w:rsid w:val="006B3584"/>
    <w:rsid w:val="006B3CBC"/>
    <w:rsid w:val="006B3D14"/>
    <w:rsid w:val="006B3ED9"/>
    <w:rsid w:val="006B4659"/>
    <w:rsid w:val="006B4B79"/>
    <w:rsid w:val="006B567F"/>
    <w:rsid w:val="006B5953"/>
    <w:rsid w:val="006B6AE6"/>
    <w:rsid w:val="006B6FE6"/>
    <w:rsid w:val="006B720F"/>
    <w:rsid w:val="006B76AD"/>
    <w:rsid w:val="006C06A7"/>
    <w:rsid w:val="006C0AE3"/>
    <w:rsid w:val="006C11C2"/>
    <w:rsid w:val="006C1E9F"/>
    <w:rsid w:val="006C3712"/>
    <w:rsid w:val="006C371C"/>
    <w:rsid w:val="006C4057"/>
    <w:rsid w:val="006C452E"/>
    <w:rsid w:val="006C4AB6"/>
    <w:rsid w:val="006C4B44"/>
    <w:rsid w:val="006C4D0B"/>
    <w:rsid w:val="006C518D"/>
    <w:rsid w:val="006C5226"/>
    <w:rsid w:val="006C60AB"/>
    <w:rsid w:val="006C61A9"/>
    <w:rsid w:val="006C697A"/>
    <w:rsid w:val="006C6C75"/>
    <w:rsid w:val="006C703A"/>
    <w:rsid w:val="006D03D6"/>
    <w:rsid w:val="006D05F5"/>
    <w:rsid w:val="006D072A"/>
    <w:rsid w:val="006D0829"/>
    <w:rsid w:val="006D14C6"/>
    <w:rsid w:val="006D1C21"/>
    <w:rsid w:val="006D1D5A"/>
    <w:rsid w:val="006D235C"/>
    <w:rsid w:val="006D23D1"/>
    <w:rsid w:val="006D373C"/>
    <w:rsid w:val="006D4A3C"/>
    <w:rsid w:val="006D4B3B"/>
    <w:rsid w:val="006D4BCA"/>
    <w:rsid w:val="006D4BD0"/>
    <w:rsid w:val="006D4CEB"/>
    <w:rsid w:val="006D4E1E"/>
    <w:rsid w:val="006D4E7D"/>
    <w:rsid w:val="006D50DF"/>
    <w:rsid w:val="006D511C"/>
    <w:rsid w:val="006D605B"/>
    <w:rsid w:val="006D6096"/>
    <w:rsid w:val="006D6631"/>
    <w:rsid w:val="006D68A1"/>
    <w:rsid w:val="006D6DB0"/>
    <w:rsid w:val="006D778E"/>
    <w:rsid w:val="006D77B7"/>
    <w:rsid w:val="006E074F"/>
    <w:rsid w:val="006E0CE7"/>
    <w:rsid w:val="006E0F98"/>
    <w:rsid w:val="006E10EA"/>
    <w:rsid w:val="006E131A"/>
    <w:rsid w:val="006E149E"/>
    <w:rsid w:val="006E16AE"/>
    <w:rsid w:val="006E193D"/>
    <w:rsid w:val="006E2789"/>
    <w:rsid w:val="006E2A7B"/>
    <w:rsid w:val="006E2A7D"/>
    <w:rsid w:val="006E359A"/>
    <w:rsid w:val="006E3BED"/>
    <w:rsid w:val="006E41CB"/>
    <w:rsid w:val="006E5359"/>
    <w:rsid w:val="006E6851"/>
    <w:rsid w:val="006E6C03"/>
    <w:rsid w:val="006E7FAC"/>
    <w:rsid w:val="006F09C3"/>
    <w:rsid w:val="006F161E"/>
    <w:rsid w:val="006F19DD"/>
    <w:rsid w:val="006F1EFC"/>
    <w:rsid w:val="006F1F01"/>
    <w:rsid w:val="006F22A5"/>
    <w:rsid w:val="006F234F"/>
    <w:rsid w:val="006F2671"/>
    <w:rsid w:val="006F2A39"/>
    <w:rsid w:val="006F2F4A"/>
    <w:rsid w:val="006F30C2"/>
    <w:rsid w:val="006F42C5"/>
    <w:rsid w:val="006F46FB"/>
    <w:rsid w:val="006F4BAB"/>
    <w:rsid w:val="006F5691"/>
    <w:rsid w:val="006F59DF"/>
    <w:rsid w:val="006F64E2"/>
    <w:rsid w:val="006F6827"/>
    <w:rsid w:val="006F723E"/>
    <w:rsid w:val="006F78D9"/>
    <w:rsid w:val="006F7AAE"/>
    <w:rsid w:val="006F7F4C"/>
    <w:rsid w:val="006F7FBB"/>
    <w:rsid w:val="0070097D"/>
    <w:rsid w:val="00701077"/>
    <w:rsid w:val="007017F7"/>
    <w:rsid w:val="007019EB"/>
    <w:rsid w:val="00701BFA"/>
    <w:rsid w:val="00701CAC"/>
    <w:rsid w:val="00701CDD"/>
    <w:rsid w:val="00702463"/>
    <w:rsid w:val="0070324F"/>
    <w:rsid w:val="007041FF"/>
    <w:rsid w:val="00704891"/>
    <w:rsid w:val="00704C25"/>
    <w:rsid w:val="007054CE"/>
    <w:rsid w:val="00705D6F"/>
    <w:rsid w:val="00711312"/>
    <w:rsid w:val="00712A36"/>
    <w:rsid w:val="00712E2B"/>
    <w:rsid w:val="00712F97"/>
    <w:rsid w:val="007134F5"/>
    <w:rsid w:val="00713509"/>
    <w:rsid w:val="00713892"/>
    <w:rsid w:val="007139D8"/>
    <w:rsid w:val="007141B5"/>
    <w:rsid w:val="00714AD2"/>
    <w:rsid w:val="00714D59"/>
    <w:rsid w:val="00714E32"/>
    <w:rsid w:val="0071523A"/>
    <w:rsid w:val="0071565D"/>
    <w:rsid w:val="0071575E"/>
    <w:rsid w:val="0071685C"/>
    <w:rsid w:val="00717119"/>
    <w:rsid w:val="00717388"/>
    <w:rsid w:val="00717716"/>
    <w:rsid w:val="0071776C"/>
    <w:rsid w:val="0072087A"/>
    <w:rsid w:val="0072088F"/>
    <w:rsid w:val="00720B46"/>
    <w:rsid w:val="00720BB3"/>
    <w:rsid w:val="00720DA4"/>
    <w:rsid w:val="007216CD"/>
    <w:rsid w:val="007220DB"/>
    <w:rsid w:val="0072227E"/>
    <w:rsid w:val="0072263C"/>
    <w:rsid w:val="007226C7"/>
    <w:rsid w:val="007229C9"/>
    <w:rsid w:val="00722A16"/>
    <w:rsid w:val="00722BE6"/>
    <w:rsid w:val="00723887"/>
    <w:rsid w:val="00723D67"/>
    <w:rsid w:val="00724752"/>
    <w:rsid w:val="00724935"/>
    <w:rsid w:val="0072531E"/>
    <w:rsid w:val="007254D1"/>
    <w:rsid w:val="00725587"/>
    <w:rsid w:val="0072654F"/>
    <w:rsid w:val="007268AC"/>
    <w:rsid w:val="00726993"/>
    <w:rsid w:val="007278F3"/>
    <w:rsid w:val="00727E31"/>
    <w:rsid w:val="007304B0"/>
    <w:rsid w:val="007307AA"/>
    <w:rsid w:val="00731114"/>
    <w:rsid w:val="00731296"/>
    <w:rsid w:val="0073179B"/>
    <w:rsid w:val="00732036"/>
    <w:rsid w:val="007321D9"/>
    <w:rsid w:val="00732882"/>
    <w:rsid w:val="00732D98"/>
    <w:rsid w:val="00733081"/>
    <w:rsid w:val="00733CE3"/>
    <w:rsid w:val="00734887"/>
    <w:rsid w:val="007364E6"/>
    <w:rsid w:val="00736AF8"/>
    <w:rsid w:val="00737282"/>
    <w:rsid w:val="007374CE"/>
    <w:rsid w:val="00737D72"/>
    <w:rsid w:val="00740FD8"/>
    <w:rsid w:val="00741AD9"/>
    <w:rsid w:val="007427E1"/>
    <w:rsid w:val="007429D0"/>
    <w:rsid w:val="00742E2E"/>
    <w:rsid w:val="00743492"/>
    <w:rsid w:val="007434EA"/>
    <w:rsid w:val="00744068"/>
    <w:rsid w:val="007442B1"/>
    <w:rsid w:val="007448AC"/>
    <w:rsid w:val="00744DAF"/>
    <w:rsid w:val="007452AB"/>
    <w:rsid w:val="00745D7C"/>
    <w:rsid w:val="00745DA4"/>
    <w:rsid w:val="0074606C"/>
    <w:rsid w:val="00746471"/>
    <w:rsid w:val="00747516"/>
    <w:rsid w:val="0074755F"/>
    <w:rsid w:val="00747852"/>
    <w:rsid w:val="007507D5"/>
    <w:rsid w:val="00751A7D"/>
    <w:rsid w:val="0075248D"/>
    <w:rsid w:val="00753067"/>
    <w:rsid w:val="007530A0"/>
    <w:rsid w:val="00753F0D"/>
    <w:rsid w:val="0075428D"/>
    <w:rsid w:val="00755487"/>
    <w:rsid w:val="007558F6"/>
    <w:rsid w:val="007563CF"/>
    <w:rsid w:val="00756EF8"/>
    <w:rsid w:val="007578DE"/>
    <w:rsid w:val="00760124"/>
    <w:rsid w:val="007605DC"/>
    <w:rsid w:val="0076148D"/>
    <w:rsid w:val="00761828"/>
    <w:rsid w:val="00761F94"/>
    <w:rsid w:val="007623B5"/>
    <w:rsid w:val="00762BB2"/>
    <w:rsid w:val="00763CF7"/>
    <w:rsid w:val="00764E80"/>
    <w:rsid w:val="007653AC"/>
    <w:rsid w:val="0076683F"/>
    <w:rsid w:val="007669D0"/>
    <w:rsid w:val="007669F2"/>
    <w:rsid w:val="0076706C"/>
    <w:rsid w:val="007673F8"/>
    <w:rsid w:val="007675BF"/>
    <w:rsid w:val="0076775C"/>
    <w:rsid w:val="007677AB"/>
    <w:rsid w:val="00767BA8"/>
    <w:rsid w:val="007703AE"/>
    <w:rsid w:val="007706D6"/>
    <w:rsid w:val="00770B34"/>
    <w:rsid w:val="00771421"/>
    <w:rsid w:val="007714B8"/>
    <w:rsid w:val="0077167E"/>
    <w:rsid w:val="00771D14"/>
    <w:rsid w:val="00771EE6"/>
    <w:rsid w:val="00772026"/>
    <w:rsid w:val="0077380E"/>
    <w:rsid w:val="007747AE"/>
    <w:rsid w:val="00774AAB"/>
    <w:rsid w:val="00775059"/>
    <w:rsid w:val="00775805"/>
    <w:rsid w:val="00775CBE"/>
    <w:rsid w:val="0077718B"/>
    <w:rsid w:val="00777221"/>
    <w:rsid w:val="00777315"/>
    <w:rsid w:val="00777634"/>
    <w:rsid w:val="0078012D"/>
    <w:rsid w:val="007813B2"/>
    <w:rsid w:val="007819C6"/>
    <w:rsid w:val="00782067"/>
    <w:rsid w:val="00782814"/>
    <w:rsid w:val="00782C14"/>
    <w:rsid w:val="007834AA"/>
    <w:rsid w:val="00784B90"/>
    <w:rsid w:val="0078542D"/>
    <w:rsid w:val="0078554E"/>
    <w:rsid w:val="00785906"/>
    <w:rsid w:val="007861AB"/>
    <w:rsid w:val="0078713B"/>
    <w:rsid w:val="00787424"/>
    <w:rsid w:val="00787698"/>
    <w:rsid w:val="00790598"/>
    <w:rsid w:val="00791625"/>
    <w:rsid w:val="0079203A"/>
    <w:rsid w:val="0079224F"/>
    <w:rsid w:val="00792B90"/>
    <w:rsid w:val="00792D3A"/>
    <w:rsid w:val="00793B9B"/>
    <w:rsid w:val="00793CB5"/>
    <w:rsid w:val="00793F3E"/>
    <w:rsid w:val="00794554"/>
    <w:rsid w:val="007945DD"/>
    <w:rsid w:val="00794DE0"/>
    <w:rsid w:val="00795F1E"/>
    <w:rsid w:val="00795FC9"/>
    <w:rsid w:val="00796086"/>
    <w:rsid w:val="007963D8"/>
    <w:rsid w:val="007963EA"/>
    <w:rsid w:val="007967FE"/>
    <w:rsid w:val="0079690B"/>
    <w:rsid w:val="00797497"/>
    <w:rsid w:val="00797A42"/>
    <w:rsid w:val="00797C45"/>
    <w:rsid w:val="007A0111"/>
    <w:rsid w:val="007A02A8"/>
    <w:rsid w:val="007A0A72"/>
    <w:rsid w:val="007A0ADC"/>
    <w:rsid w:val="007A0C10"/>
    <w:rsid w:val="007A10F3"/>
    <w:rsid w:val="007A1A4E"/>
    <w:rsid w:val="007A1D77"/>
    <w:rsid w:val="007A232D"/>
    <w:rsid w:val="007A3485"/>
    <w:rsid w:val="007A3C8D"/>
    <w:rsid w:val="007A45E1"/>
    <w:rsid w:val="007A4B03"/>
    <w:rsid w:val="007A52E7"/>
    <w:rsid w:val="007A531D"/>
    <w:rsid w:val="007A5751"/>
    <w:rsid w:val="007A6106"/>
    <w:rsid w:val="007A71CA"/>
    <w:rsid w:val="007A72CA"/>
    <w:rsid w:val="007A752C"/>
    <w:rsid w:val="007A77C0"/>
    <w:rsid w:val="007A785B"/>
    <w:rsid w:val="007A7A50"/>
    <w:rsid w:val="007A7D08"/>
    <w:rsid w:val="007A7FB1"/>
    <w:rsid w:val="007A7FC8"/>
    <w:rsid w:val="007B0F52"/>
    <w:rsid w:val="007B10F8"/>
    <w:rsid w:val="007B1568"/>
    <w:rsid w:val="007B2409"/>
    <w:rsid w:val="007B30D3"/>
    <w:rsid w:val="007B3460"/>
    <w:rsid w:val="007B5BDE"/>
    <w:rsid w:val="007B5D1C"/>
    <w:rsid w:val="007B68E7"/>
    <w:rsid w:val="007B6D77"/>
    <w:rsid w:val="007B6F28"/>
    <w:rsid w:val="007B7404"/>
    <w:rsid w:val="007B767D"/>
    <w:rsid w:val="007B7879"/>
    <w:rsid w:val="007B7967"/>
    <w:rsid w:val="007B7D15"/>
    <w:rsid w:val="007B7D67"/>
    <w:rsid w:val="007B7E65"/>
    <w:rsid w:val="007B7F8D"/>
    <w:rsid w:val="007C0360"/>
    <w:rsid w:val="007C0739"/>
    <w:rsid w:val="007C082A"/>
    <w:rsid w:val="007C0E64"/>
    <w:rsid w:val="007C1112"/>
    <w:rsid w:val="007C21DB"/>
    <w:rsid w:val="007C2786"/>
    <w:rsid w:val="007C27B4"/>
    <w:rsid w:val="007C2858"/>
    <w:rsid w:val="007C333E"/>
    <w:rsid w:val="007C376B"/>
    <w:rsid w:val="007C3EC0"/>
    <w:rsid w:val="007C4AAE"/>
    <w:rsid w:val="007C5138"/>
    <w:rsid w:val="007C5ED4"/>
    <w:rsid w:val="007C68E1"/>
    <w:rsid w:val="007C7046"/>
    <w:rsid w:val="007C7F68"/>
    <w:rsid w:val="007D005D"/>
    <w:rsid w:val="007D03AE"/>
    <w:rsid w:val="007D1641"/>
    <w:rsid w:val="007D1807"/>
    <w:rsid w:val="007D311A"/>
    <w:rsid w:val="007D3DCB"/>
    <w:rsid w:val="007D4BC4"/>
    <w:rsid w:val="007D4D8F"/>
    <w:rsid w:val="007D55A5"/>
    <w:rsid w:val="007D5847"/>
    <w:rsid w:val="007D5989"/>
    <w:rsid w:val="007D59DE"/>
    <w:rsid w:val="007D6871"/>
    <w:rsid w:val="007D7099"/>
    <w:rsid w:val="007D7D51"/>
    <w:rsid w:val="007E0EFF"/>
    <w:rsid w:val="007E15E6"/>
    <w:rsid w:val="007E1C82"/>
    <w:rsid w:val="007E2431"/>
    <w:rsid w:val="007E25B2"/>
    <w:rsid w:val="007E26EA"/>
    <w:rsid w:val="007E3CB2"/>
    <w:rsid w:val="007E49AC"/>
    <w:rsid w:val="007E5921"/>
    <w:rsid w:val="007E5B8A"/>
    <w:rsid w:val="007E797F"/>
    <w:rsid w:val="007E7A72"/>
    <w:rsid w:val="007F060E"/>
    <w:rsid w:val="007F0A1F"/>
    <w:rsid w:val="007F1FE5"/>
    <w:rsid w:val="007F2464"/>
    <w:rsid w:val="007F24E0"/>
    <w:rsid w:val="007F270D"/>
    <w:rsid w:val="007F2D88"/>
    <w:rsid w:val="007F3FD4"/>
    <w:rsid w:val="007F407E"/>
    <w:rsid w:val="007F40EF"/>
    <w:rsid w:val="007F5358"/>
    <w:rsid w:val="007F6B66"/>
    <w:rsid w:val="007F6EE9"/>
    <w:rsid w:val="007F7D50"/>
    <w:rsid w:val="008004B3"/>
    <w:rsid w:val="00800524"/>
    <w:rsid w:val="0080077B"/>
    <w:rsid w:val="008008C7"/>
    <w:rsid w:val="00800994"/>
    <w:rsid w:val="00800BB1"/>
    <w:rsid w:val="00800C89"/>
    <w:rsid w:val="00800E4A"/>
    <w:rsid w:val="0080112E"/>
    <w:rsid w:val="008014B2"/>
    <w:rsid w:val="00802EFE"/>
    <w:rsid w:val="00803473"/>
    <w:rsid w:val="008035DE"/>
    <w:rsid w:val="00803752"/>
    <w:rsid w:val="00804A5B"/>
    <w:rsid w:val="00804CA6"/>
    <w:rsid w:val="008052A0"/>
    <w:rsid w:val="00805E35"/>
    <w:rsid w:val="008066D1"/>
    <w:rsid w:val="008076DA"/>
    <w:rsid w:val="0081065B"/>
    <w:rsid w:val="008110F4"/>
    <w:rsid w:val="00811753"/>
    <w:rsid w:val="00811C98"/>
    <w:rsid w:val="00811D37"/>
    <w:rsid w:val="00812770"/>
    <w:rsid w:val="008129C1"/>
    <w:rsid w:val="00813CC1"/>
    <w:rsid w:val="00814D0B"/>
    <w:rsid w:val="008154F8"/>
    <w:rsid w:val="0081597D"/>
    <w:rsid w:val="00816D33"/>
    <w:rsid w:val="00817107"/>
    <w:rsid w:val="008177A6"/>
    <w:rsid w:val="00817BBE"/>
    <w:rsid w:val="00817EF5"/>
    <w:rsid w:val="008205F8"/>
    <w:rsid w:val="008219C6"/>
    <w:rsid w:val="0082350D"/>
    <w:rsid w:val="00823853"/>
    <w:rsid w:val="0082390E"/>
    <w:rsid w:val="00824843"/>
    <w:rsid w:val="00824DA4"/>
    <w:rsid w:val="008261FB"/>
    <w:rsid w:val="008266D3"/>
    <w:rsid w:val="00826800"/>
    <w:rsid w:val="00826A9C"/>
    <w:rsid w:val="00826AA5"/>
    <w:rsid w:val="00827088"/>
    <w:rsid w:val="00827645"/>
    <w:rsid w:val="00830CCD"/>
    <w:rsid w:val="00830F26"/>
    <w:rsid w:val="008318CC"/>
    <w:rsid w:val="00831A6C"/>
    <w:rsid w:val="00833AFB"/>
    <w:rsid w:val="00833D5C"/>
    <w:rsid w:val="00833F31"/>
    <w:rsid w:val="0083417B"/>
    <w:rsid w:val="0083424C"/>
    <w:rsid w:val="00834C7A"/>
    <w:rsid w:val="00834F59"/>
    <w:rsid w:val="00835781"/>
    <w:rsid w:val="00835CE9"/>
    <w:rsid w:val="00835D3A"/>
    <w:rsid w:val="00835F9F"/>
    <w:rsid w:val="00836F4F"/>
    <w:rsid w:val="0083702B"/>
    <w:rsid w:val="008375D5"/>
    <w:rsid w:val="00837A0C"/>
    <w:rsid w:val="00841557"/>
    <w:rsid w:val="00841597"/>
    <w:rsid w:val="0084163D"/>
    <w:rsid w:val="00841B78"/>
    <w:rsid w:val="00841DD2"/>
    <w:rsid w:val="0084206B"/>
    <w:rsid w:val="00842612"/>
    <w:rsid w:val="00842D31"/>
    <w:rsid w:val="00842FA2"/>
    <w:rsid w:val="008443CE"/>
    <w:rsid w:val="00844433"/>
    <w:rsid w:val="00844473"/>
    <w:rsid w:val="00844CC5"/>
    <w:rsid w:val="00845588"/>
    <w:rsid w:val="008456A7"/>
    <w:rsid w:val="00845A1B"/>
    <w:rsid w:val="00845D73"/>
    <w:rsid w:val="00845E3C"/>
    <w:rsid w:val="0084654B"/>
    <w:rsid w:val="00846A25"/>
    <w:rsid w:val="00846E9B"/>
    <w:rsid w:val="008471C1"/>
    <w:rsid w:val="00850020"/>
    <w:rsid w:val="008502CC"/>
    <w:rsid w:val="00851694"/>
    <w:rsid w:val="00851847"/>
    <w:rsid w:val="0085195B"/>
    <w:rsid w:val="00852460"/>
    <w:rsid w:val="00853394"/>
    <w:rsid w:val="008533DA"/>
    <w:rsid w:val="00853498"/>
    <w:rsid w:val="0085456E"/>
    <w:rsid w:val="00855247"/>
    <w:rsid w:val="00855F84"/>
    <w:rsid w:val="00856186"/>
    <w:rsid w:val="0085618B"/>
    <w:rsid w:val="00856191"/>
    <w:rsid w:val="008573DF"/>
    <w:rsid w:val="00860105"/>
    <w:rsid w:val="00860633"/>
    <w:rsid w:val="00860AA9"/>
    <w:rsid w:val="00860E03"/>
    <w:rsid w:val="00861171"/>
    <w:rsid w:val="008621CE"/>
    <w:rsid w:val="008626E0"/>
    <w:rsid w:val="008627AA"/>
    <w:rsid w:val="00862FFF"/>
    <w:rsid w:val="00863A4A"/>
    <w:rsid w:val="00864200"/>
    <w:rsid w:val="008642FE"/>
    <w:rsid w:val="0086453B"/>
    <w:rsid w:val="00864998"/>
    <w:rsid w:val="008658C5"/>
    <w:rsid w:val="00865999"/>
    <w:rsid w:val="00866056"/>
    <w:rsid w:val="0086651F"/>
    <w:rsid w:val="00866AD3"/>
    <w:rsid w:val="00866B74"/>
    <w:rsid w:val="00866E5D"/>
    <w:rsid w:val="00867A0B"/>
    <w:rsid w:val="00870BBD"/>
    <w:rsid w:val="00870CAB"/>
    <w:rsid w:val="00871348"/>
    <w:rsid w:val="00872687"/>
    <w:rsid w:val="00873089"/>
    <w:rsid w:val="0087331D"/>
    <w:rsid w:val="008733B6"/>
    <w:rsid w:val="008739E1"/>
    <w:rsid w:val="00874F14"/>
    <w:rsid w:val="00875124"/>
    <w:rsid w:val="0087555A"/>
    <w:rsid w:val="00875D81"/>
    <w:rsid w:val="008762F2"/>
    <w:rsid w:val="008763FD"/>
    <w:rsid w:val="00876474"/>
    <w:rsid w:val="008764CA"/>
    <w:rsid w:val="008776FF"/>
    <w:rsid w:val="00877D86"/>
    <w:rsid w:val="008800B9"/>
    <w:rsid w:val="008814F7"/>
    <w:rsid w:val="0088160F"/>
    <w:rsid w:val="00881ADD"/>
    <w:rsid w:val="00881C46"/>
    <w:rsid w:val="00881FF6"/>
    <w:rsid w:val="00882607"/>
    <w:rsid w:val="008828B2"/>
    <w:rsid w:val="008837EE"/>
    <w:rsid w:val="00883F10"/>
    <w:rsid w:val="008851CF"/>
    <w:rsid w:val="0088608B"/>
    <w:rsid w:val="00887BE4"/>
    <w:rsid w:val="00890AD3"/>
    <w:rsid w:val="00890E43"/>
    <w:rsid w:val="008919EB"/>
    <w:rsid w:val="00892329"/>
    <w:rsid w:val="00893310"/>
    <w:rsid w:val="0089389D"/>
    <w:rsid w:val="00897048"/>
    <w:rsid w:val="00897E52"/>
    <w:rsid w:val="008A0699"/>
    <w:rsid w:val="008A0828"/>
    <w:rsid w:val="008A1F56"/>
    <w:rsid w:val="008A5C46"/>
    <w:rsid w:val="008A6B43"/>
    <w:rsid w:val="008A7023"/>
    <w:rsid w:val="008B0F34"/>
    <w:rsid w:val="008B1B07"/>
    <w:rsid w:val="008B24A7"/>
    <w:rsid w:val="008B268F"/>
    <w:rsid w:val="008B3BA8"/>
    <w:rsid w:val="008B4C6A"/>
    <w:rsid w:val="008B550B"/>
    <w:rsid w:val="008B5AAD"/>
    <w:rsid w:val="008B5B56"/>
    <w:rsid w:val="008B64C4"/>
    <w:rsid w:val="008B66EA"/>
    <w:rsid w:val="008B685F"/>
    <w:rsid w:val="008B6C88"/>
    <w:rsid w:val="008B7773"/>
    <w:rsid w:val="008B79C7"/>
    <w:rsid w:val="008C04D2"/>
    <w:rsid w:val="008C1E1F"/>
    <w:rsid w:val="008C2389"/>
    <w:rsid w:val="008C287F"/>
    <w:rsid w:val="008C5193"/>
    <w:rsid w:val="008C56BB"/>
    <w:rsid w:val="008C61A5"/>
    <w:rsid w:val="008C6739"/>
    <w:rsid w:val="008C6ACD"/>
    <w:rsid w:val="008C72A4"/>
    <w:rsid w:val="008C7935"/>
    <w:rsid w:val="008D0F9B"/>
    <w:rsid w:val="008D10DF"/>
    <w:rsid w:val="008D1AF8"/>
    <w:rsid w:val="008D215A"/>
    <w:rsid w:val="008D2DB1"/>
    <w:rsid w:val="008D391C"/>
    <w:rsid w:val="008D392C"/>
    <w:rsid w:val="008D3AB8"/>
    <w:rsid w:val="008D4BAC"/>
    <w:rsid w:val="008D5023"/>
    <w:rsid w:val="008D5526"/>
    <w:rsid w:val="008D5972"/>
    <w:rsid w:val="008D609E"/>
    <w:rsid w:val="008D76B9"/>
    <w:rsid w:val="008D7722"/>
    <w:rsid w:val="008E01C9"/>
    <w:rsid w:val="008E1307"/>
    <w:rsid w:val="008E179B"/>
    <w:rsid w:val="008E3066"/>
    <w:rsid w:val="008E3969"/>
    <w:rsid w:val="008E3E78"/>
    <w:rsid w:val="008E4260"/>
    <w:rsid w:val="008E426D"/>
    <w:rsid w:val="008E5A34"/>
    <w:rsid w:val="008E5C6F"/>
    <w:rsid w:val="008E6B94"/>
    <w:rsid w:val="008E76E4"/>
    <w:rsid w:val="008E7847"/>
    <w:rsid w:val="008E7FCF"/>
    <w:rsid w:val="008F0ADB"/>
    <w:rsid w:val="008F19CC"/>
    <w:rsid w:val="008F2ACD"/>
    <w:rsid w:val="008F2B5E"/>
    <w:rsid w:val="008F2CB3"/>
    <w:rsid w:val="008F2D99"/>
    <w:rsid w:val="008F2DFD"/>
    <w:rsid w:val="008F37E3"/>
    <w:rsid w:val="008F3B10"/>
    <w:rsid w:val="008F41AE"/>
    <w:rsid w:val="008F4742"/>
    <w:rsid w:val="008F720C"/>
    <w:rsid w:val="009001B3"/>
    <w:rsid w:val="0090096E"/>
    <w:rsid w:val="00900AA8"/>
    <w:rsid w:val="00900CFA"/>
    <w:rsid w:val="009014CE"/>
    <w:rsid w:val="009016EC"/>
    <w:rsid w:val="0090176C"/>
    <w:rsid w:val="0090204E"/>
    <w:rsid w:val="00902585"/>
    <w:rsid w:val="00902C5C"/>
    <w:rsid w:val="0090310D"/>
    <w:rsid w:val="0090344E"/>
    <w:rsid w:val="00903760"/>
    <w:rsid w:val="00903C68"/>
    <w:rsid w:val="00903F37"/>
    <w:rsid w:val="00904E14"/>
    <w:rsid w:val="00905646"/>
    <w:rsid w:val="00905B22"/>
    <w:rsid w:val="00905EB0"/>
    <w:rsid w:val="009068E6"/>
    <w:rsid w:val="00907961"/>
    <w:rsid w:val="00907A68"/>
    <w:rsid w:val="00907B90"/>
    <w:rsid w:val="00907BA0"/>
    <w:rsid w:val="00907BBA"/>
    <w:rsid w:val="009106DC"/>
    <w:rsid w:val="00910B8E"/>
    <w:rsid w:val="009113CB"/>
    <w:rsid w:val="00912869"/>
    <w:rsid w:val="009129C1"/>
    <w:rsid w:val="00912A86"/>
    <w:rsid w:val="00915D7B"/>
    <w:rsid w:val="00916339"/>
    <w:rsid w:val="00916B54"/>
    <w:rsid w:val="0091747E"/>
    <w:rsid w:val="009179EC"/>
    <w:rsid w:val="00917C18"/>
    <w:rsid w:val="009201CA"/>
    <w:rsid w:val="00920BDC"/>
    <w:rsid w:val="00920E18"/>
    <w:rsid w:val="0092111B"/>
    <w:rsid w:val="00921953"/>
    <w:rsid w:val="0092314E"/>
    <w:rsid w:val="009238B2"/>
    <w:rsid w:val="00924365"/>
    <w:rsid w:val="00924D82"/>
    <w:rsid w:val="00924E70"/>
    <w:rsid w:val="00926161"/>
    <w:rsid w:val="009261A9"/>
    <w:rsid w:val="00926461"/>
    <w:rsid w:val="0092657C"/>
    <w:rsid w:val="00926920"/>
    <w:rsid w:val="0092721B"/>
    <w:rsid w:val="00927C47"/>
    <w:rsid w:val="009301A1"/>
    <w:rsid w:val="009308C0"/>
    <w:rsid w:val="00930920"/>
    <w:rsid w:val="00931701"/>
    <w:rsid w:val="00931D9D"/>
    <w:rsid w:val="00931F47"/>
    <w:rsid w:val="00932300"/>
    <w:rsid w:val="00932D77"/>
    <w:rsid w:val="00932E9E"/>
    <w:rsid w:val="0093321C"/>
    <w:rsid w:val="009339AD"/>
    <w:rsid w:val="00933A0A"/>
    <w:rsid w:val="00933C76"/>
    <w:rsid w:val="009341FC"/>
    <w:rsid w:val="0093421E"/>
    <w:rsid w:val="00935C1D"/>
    <w:rsid w:val="00935DFD"/>
    <w:rsid w:val="009362EE"/>
    <w:rsid w:val="00936D38"/>
    <w:rsid w:val="00936E6C"/>
    <w:rsid w:val="00937427"/>
    <w:rsid w:val="009404DA"/>
    <w:rsid w:val="0094146A"/>
    <w:rsid w:val="00942A24"/>
    <w:rsid w:val="00942EE8"/>
    <w:rsid w:val="009434FC"/>
    <w:rsid w:val="009437DE"/>
    <w:rsid w:val="00943993"/>
    <w:rsid w:val="00943F64"/>
    <w:rsid w:val="00944070"/>
    <w:rsid w:val="00944531"/>
    <w:rsid w:val="0094480C"/>
    <w:rsid w:val="00945C43"/>
    <w:rsid w:val="00945CC5"/>
    <w:rsid w:val="00946B48"/>
    <w:rsid w:val="0094789F"/>
    <w:rsid w:val="00950454"/>
    <w:rsid w:val="00950733"/>
    <w:rsid w:val="009526D4"/>
    <w:rsid w:val="009528F4"/>
    <w:rsid w:val="00952D08"/>
    <w:rsid w:val="00953255"/>
    <w:rsid w:val="009543DB"/>
    <w:rsid w:val="00956039"/>
    <w:rsid w:val="0095629E"/>
    <w:rsid w:val="00957C64"/>
    <w:rsid w:val="00960951"/>
    <w:rsid w:val="00960BF2"/>
    <w:rsid w:val="0096155F"/>
    <w:rsid w:val="00961B19"/>
    <w:rsid w:val="009624AD"/>
    <w:rsid w:val="009625E0"/>
    <w:rsid w:val="009627E2"/>
    <w:rsid w:val="00962C1D"/>
    <w:rsid w:val="00963D73"/>
    <w:rsid w:val="00964520"/>
    <w:rsid w:val="0096459C"/>
    <w:rsid w:val="0096492C"/>
    <w:rsid w:val="00964B50"/>
    <w:rsid w:val="00964F67"/>
    <w:rsid w:val="00965A20"/>
    <w:rsid w:val="00965D2E"/>
    <w:rsid w:val="0096639B"/>
    <w:rsid w:val="009664E7"/>
    <w:rsid w:val="0096651D"/>
    <w:rsid w:val="009666EE"/>
    <w:rsid w:val="009677EA"/>
    <w:rsid w:val="00967C65"/>
    <w:rsid w:val="00967DF6"/>
    <w:rsid w:val="00971067"/>
    <w:rsid w:val="00971201"/>
    <w:rsid w:val="009717F4"/>
    <w:rsid w:val="009727BA"/>
    <w:rsid w:val="00973077"/>
    <w:rsid w:val="00973A4C"/>
    <w:rsid w:val="009743D8"/>
    <w:rsid w:val="009744E9"/>
    <w:rsid w:val="00974A1E"/>
    <w:rsid w:val="00974ABE"/>
    <w:rsid w:val="00975592"/>
    <w:rsid w:val="0097572E"/>
    <w:rsid w:val="0097584A"/>
    <w:rsid w:val="00975D41"/>
    <w:rsid w:val="00975E36"/>
    <w:rsid w:val="009760DA"/>
    <w:rsid w:val="009763EB"/>
    <w:rsid w:val="0097728A"/>
    <w:rsid w:val="0097780A"/>
    <w:rsid w:val="009778C0"/>
    <w:rsid w:val="009805C2"/>
    <w:rsid w:val="009807BE"/>
    <w:rsid w:val="00980ECB"/>
    <w:rsid w:val="00980F21"/>
    <w:rsid w:val="00981882"/>
    <w:rsid w:val="00981F63"/>
    <w:rsid w:val="0098303B"/>
    <w:rsid w:val="00983C7D"/>
    <w:rsid w:val="00984179"/>
    <w:rsid w:val="009850BE"/>
    <w:rsid w:val="00986275"/>
    <w:rsid w:val="00986D26"/>
    <w:rsid w:val="0098792F"/>
    <w:rsid w:val="00987A15"/>
    <w:rsid w:val="00987CCC"/>
    <w:rsid w:val="00990760"/>
    <w:rsid w:val="0099090C"/>
    <w:rsid w:val="00990F60"/>
    <w:rsid w:val="00991A9C"/>
    <w:rsid w:val="00991F95"/>
    <w:rsid w:val="0099246F"/>
    <w:rsid w:val="00992AE3"/>
    <w:rsid w:val="00992EC6"/>
    <w:rsid w:val="00992F47"/>
    <w:rsid w:val="009934BF"/>
    <w:rsid w:val="00993511"/>
    <w:rsid w:val="00993A19"/>
    <w:rsid w:val="00993C35"/>
    <w:rsid w:val="00994D34"/>
    <w:rsid w:val="00995F11"/>
    <w:rsid w:val="009960E8"/>
    <w:rsid w:val="009968A7"/>
    <w:rsid w:val="0099770D"/>
    <w:rsid w:val="0099791C"/>
    <w:rsid w:val="00997E2E"/>
    <w:rsid w:val="009A053A"/>
    <w:rsid w:val="009A0589"/>
    <w:rsid w:val="009A05B8"/>
    <w:rsid w:val="009A1A05"/>
    <w:rsid w:val="009A25F7"/>
    <w:rsid w:val="009A3589"/>
    <w:rsid w:val="009A3C33"/>
    <w:rsid w:val="009A49D2"/>
    <w:rsid w:val="009A5208"/>
    <w:rsid w:val="009A56E0"/>
    <w:rsid w:val="009A58E0"/>
    <w:rsid w:val="009A5FD1"/>
    <w:rsid w:val="009A61EB"/>
    <w:rsid w:val="009A6931"/>
    <w:rsid w:val="009A6F5B"/>
    <w:rsid w:val="009A722A"/>
    <w:rsid w:val="009A74E9"/>
    <w:rsid w:val="009B04AB"/>
    <w:rsid w:val="009B0945"/>
    <w:rsid w:val="009B0C20"/>
    <w:rsid w:val="009B0F25"/>
    <w:rsid w:val="009B1112"/>
    <w:rsid w:val="009B1520"/>
    <w:rsid w:val="009B19DC"/>
    <w:rsid w:val="009B1A1C"/>
    <w:rsid w:val="009B1D8D"/>
    <w:rsid w:val="009B223E"/>
    <w:rsid w:val="009B289C"/>
    <w:rsid w:val="009B2FDF"/>
    <w:rsid w:val="009B3C88"/>
    <w:rsid w:val="009B4454"/>
    <w:rsid w:val="009B5AA4"/>
    <w:rsid w:val="009B67F8"/>
    <w:rsid w:val="009C0F5D"/>
    <w:rsid w:val="009C1C58"/>
    <w:rsid w:val="009C2017"/>
    <w:rsid w:val="009C2250"/>
    <w:rsid w:val="009C23D0"/>
    <w:rsid w:val="009C254F"/>
    <w:rsid w:val="009C2906"/>
    <w:rsid w:val="009C3029"/>
    <w:rsid w:val="009C30AD"/>
    <w:rsid w:val="009C3BEA"/>
    <w:rsid w:val="009C3DFD"/>
    <w:rsid w:val="009C3EAF"/>
    <w:rsid w:val="009C4286"/>
    <w:rsid w:val="009C52C3"/>
    <w:rsid w:val="009C5300"/>
    <w:rsid w:val="009C545D"/>
    <w:rsid w:val="009C5C64"/>
    <w:rsid w:val="009C6DD1"/>
    <w:rsid w:val="009C7F20"/>
    <w:rsid w:val="009D0A5D"/>
    <w:rsid w:val="009D1828"/>
    <w:rsid w:val="009D22B3"/>
    <w:rsid w:val="009D31A4"/>
    <w:rsid w:val="009D3847"/>
    <w:rsid w:val="009D5ECC"/>
    <w:rsid w:val="009D619D"/>
    <w:rsid w:val="009D68A4"/>
    <w:rsid w:val="009D6C36"/>
    <w:rsid w:val="009D76C2"/>
    <w:rsid w:val="009D7C65"/>
    <w:rsid w:val="009D7EBD"/>
    <w:rsid w:val="009D7FEF"/>
    <w:rsid w:val="009E0041"/>
    <w:rsid w:val="009E03FA"/>
    <w:rsid w:val="009E07DF"/>
    <w:rsid w:val="009E0A66"/>
    <w:rsid w:val="009E1D75"/>
    <w:rsid w:val="009E2024"/>
    <w:rsid w:val="009E2040"/>
    <w:rsid w:val="009E254B"/>
    <w:rsid w:val="009E2B89"/>
    <w:rsid w:val="009E3118"/>
    <w:rsid w:val="009E3362"/>
    <w:rsid w:val="009E370F"/>
    <w:rsid w:val="009E41ED"/>
    <w:rsid w:val="009E4439"/>
    <w:rsid w:val="009E4484"/>
    <w:rsid w:val="009E4942"/>
    <w:rsid w:val="009E49C7"/>
    <w:rsid w:val="009E4EE8"/>
    <w:rsid w:val="009E55FD"/>
    <w:rsid w:val="009E5BF1"/>
    <w:rsid w:val="009E5C39"/>
    <w:rsid w:val="009E64FE"/>
    <w:rsid w:val="009E6584"/>
    <w:rsid w:val="009E6B75"/>
    <w:rsid w:val="009E70F5"/>
    <w:rsid w:val="009F0755"/>
    <w:rsid w:val="009F07A2"/>
    <w:rsid w:val="009F0D19"/>
    <w:rsid w:val="009F1984"/>
    <w:rsid w:val="009F1C42"/>
    <w:rsid w:val="009F1D15"/>
    <w:rsid w:val="009F1E71"/>
    <w:rsid w:val="009F2A2C"/>
    <w:rsid w:val="009F3222"/>
    <w:rsid w:val="009F3420"/>
    <w:rsid w:val="009F4C65"/>
    <w:rsid w:val="009F4CC1"/>
    <w:rsid w:val="009F62CA"/>
    <w:rsid w:val="009F64BA"/>
    <w:rsid w:val="009F6B78"/>
    <w:rsid w:val="009F7572"/>
    <w:rsid w:val="009F7677"/>
    <w:rsid w:val="009F7EEE"/>
    <w:rsid w:val="00A00CB0"/>
    <w:rsid w:val="00A00E53"/>
    <w:rsid w:val="00A00F46"/>
    <w:rsid w:val="00A0188B"/>
    <w:rsid w:val="00A0191E"/>
    <w:rsid w:val="00A01AA8"/>
    <w:rsid w:val="00A01B8C"/>
    <w:rsid w:val="00A028A4"/>
    <w:rsid w:val="00A03892"/>
    <w:rsid w:val="00A0407E"/>
    <w:rsid w:val="00A051EC"/>
    <w:rsid w:val="00A0537D"/>
    <w:rsid w:val="00A0547F"/>
    <w:rsid w:val="00A05565"/>
    <w:rsid w:val="00A05A93"/>
    <w:rsid w:val="00A06910"/>
    <w:rsid w:val="00A06D2C"/>
    <w:rsid w:val="00A0711F"/>
    <w:rsid w:val="00A10BFD"/>
    <w:rsid w:val="00A10C24"/>
    <w:rsid w:val="00A10C43"/>
    <w:rsid w:val="00A11091"/>
    <w:rsid w:val="00A1124A"/>
    <w:rsid w:val="00A11368"/>
    <w:rsid w:val="00A11564"/>
    <w:rsid w:val="00A12407"/>
    <w:rsid w:val="00A12681"/>
    <w:rsid w:val="00A12A87"/>
    <w:rsid w:val="00A13599"/>
    <w:rsid w:val="00A1386B"/>
    <w:rsid w:val="00A13995"/>
    <w:rsid w:val="00A13C3E"/>
    <w:rsid w:val="00A1438B"/>
    <w:rsid w:val="00A15472"/>
    <w:rsid w:val="00A16896"/>
    <w:rsid w:val="00A171A8"/>
    <w:rsid w:val="00A17709"/>
    <w:rsid w:val="00A204B6"/>
    <w:rsid w:val="00A20879"/>
    <w:rsid w:val="00A21092"/>
    <w:rsid w:val="00A21765"/>
    <w:rsid w:val="00A219EE"/>
    <w:rsid w:val="00A22036"/>
    <w:rsid w:val="00A2271A"/>
    <w:rsid w:val="00A2271F"/>
    <w:rsid w:val="00A22770"/>
    <w:rsid w:val="00A2391B"/>
    <w:rsid w:val="00A23C39"/>
    <w:rsid w:val="00A2493D"/>
    <w:rsid w:val="00A24CB7"/>
    <w:rsid w:val="00A2514C"/>
    <w:rsid w:val="00A25484"/>
    <w:rsid w:val="00A254BD"/>
    <w:rsid w:val="00A254DE"/>
    <w:rsid w:val="00A25D9F"/>
    <w:rsid w:val="00A26022"/>
    <w:rsid w:val="00A26E51"/>
    <w:rsid w:val="00A27111"/>
    <w:rsid w:val="00A27287"/>
    <w:rsid w:val="00A27739"/>
    <w:rsid w:val="00A30C3E"/>
    <w:rsid w:val="00A324E8"/>
    <w:rsid w:val="00A32B16"/>
    <w:rsid w:val="00A32F5D"/>
    <w:rsid w:val="00A34386"/>
    <w:rsid w:val="00A3467F"/>
    <w:rsid w:val="00A34E4F"/>
    <w:rsid w:val="00A34E90"/>
    <w:rsid w:val="00A3500B"/>
    <w:rsid w:val="00A354CF"/>
    <w:rsid w:val="00A356D5"/>
    <w:rsid w:val="00A35C5A"/>
    <w:rsid w:val="00A35DF6"/>
    <w:rsid w:val="00A366A1"/>
    <w:rsid w:val="00A36747"/>
    <w:rsid w:val="00A36CB1"/>
    <w:rsid w:val="00A370A7"/>
    <w:rsid w:val="00A37447"/>
    <w:rsid w:val="00A37A76"/>
    <w:rsid w:val="00A37B53"/>
    <w:rsid w:val="00A37DA3"/>
    <w:rsid w:val="00A40501"/>
    <w:rsid w:val="00A40ABC"/>
    <w:rsid w:val="00A41827"/>
    <w:rsid w:val="00A426C3"/>
    <w:rsid w:val="00A42CEE"/>
    <w:rsid w:val="00A42DA8"/>
    <w:rsid w:val="00A42E17"/>
    <w:rsid w:val="00A432E0"/>
    <w:rsid w:val="00A43571"/>
    <w:rsid w:val="00A43B5F"/>
    <w:rsid w:val="00A446CC"/>
    <w:rsid w:val="00A44F9F"/>
    <w:rsid w:val="00A45496"/>
    <w:rsid w:val="00A455A3"/>
    <w:rsid w:val="00A4566D"/>
    <w:rsid w:val="00A45E51"/>
    <w:rsid w:val="00A46977"/>
    <w:rsid w:val="00A47897"/>
    <w:rsid w:val="00A50A3E"/>
    <w:rsid w:val="00A50F3F"/>
    <w:rsid w:val="00A52AD4"/>
    <w:rsid w:val="00A52B01"/>
    <w:rsid w:val="00A5310F"/>
    <w:rsid w:val="00A54057"/>
    <w:rsid w:val="00A5448A"/>
    <w:rsid w:val="00A54638"/>
    <w:rsid w:val="00A547D1"/>
    <w:rsid w:val="00A54BB4"/>
    <w:rsid w:val="00A55520"/>
    <w:rsid w:val="00A56D39"/>
    <w:rsid w:val="00A56E08"/>
    <w:rsid w:val="00A5711F"/>
    <w:rsid w:val="00A600C0"/>
    <w:rsid w:val="00A60970"/>
    <w:rsid w:val="00A612AC"/>
    <w:rsid w:val="00A61517"/>
    <w:rsid w:val="00A61ABD"/>
    <w:rsid w:val="00A61C05"/>
    <w:rsid w:val="00A6269F"/>
    <w:rsid w:val="00A6333B"/>
    <w:rsid w:val="00A63388"/>
    <w:rsid w:val="00A646FC"/>
    <w:rsid w:val="00A64C0B"/>
    <w:rsid w:val="00A64E8B"/>
    <w:rsid w:val="00A64F00"/>
    <w:rsid w:val="00A65168"/>
    <w:rsid w:val="00A65353"/>
    <w:rsid w:val="00A65F59"/>
    <w:rsid w:val="00A66037"/>
    <w:rsid w:val="00A6651B"/>
    <w:rsid w:val="00A6682B"/>
    <w:rsid w:val="00A668D9"/>
    <w:rsid w:val="00A67188"/>
    <w:rsid w:val="00A676D6"/>
    <w:rsid w:val="00A67787"/>
    <w:rsid w:val="00A67913"/>
    <w:rsid w:val="00A67F4D"/>
    <w:rsid w:val="00A70131"/>
    <w:rsid w:val="00A701EE"/>
    <w:rsid w:val="00A70A9C"/>
    <w:rsid w:val="00A70BE2"/>
    <w:rsid w:val="00A70F2A"/>
    <w:rsid w:val="00A70FD2"/>
    <w:rsid w:val="00A71788"/>
    <w:rsid w:val="00A71A9C"/>
    <w:rsid w:val="00A71AC1"/>
    <w:rsid w:val="00A734E4"/>
    <w:rsid w:val="00A734E7"/>
    <w:rsid w:val="00A73FF4"/>
    <w:rsid w:val="00A74693"/>
    <w:rsid w:val="00A749C5"/>
    <w:rsid w:val="00A75079"/>
    <w:rsid w:val="00A7599A"/>
    <w:rsid w:val="00A75DE3"/>
    <w:rsid w:val="00A7602E"/>
    <w:rsid w:val="00A76761"/>
    <w:rsid w:val="00A76800"/>
    <w:rsid w:val="00A76A1E"/>
    <w:rsid w:val="00A76DD3"/>
    <w:rsid w:val="00A802F1"/>
    <w:rsid w:val="00A8030B"/>
    <w:rsid w:val="00A81342"/>
    <w:rsid w:val="00A82B10"/>
    <w:rsid w:val="00A82F96"/>
    <w:rsid w:val="00A84458"/>
    <w:rsid w:val="00A8554B"/>
    <w:rsid w:val="00A85CE4"/>
    <w:rsid w:val="00A862DE"/>
    <w:rsid w:val="00A862F2"/>
    <w:rsid w:val="00A86456"/>
    <w:rsid w:val="00A8661E"/>
    <w:rsid w:val="00A8687D"/>
    <w:rsid w:val="00A8693E"/>
    <w:rsid w:val="00A87089"/>
    <w:rsid w:val="00A8794B"/>
    <w:rsid w:val="00A879F9"/>
    <w:rsid w:val="00A903EC"/>
    <w:rsid w:val="00A90E2B"/>
    <w:rsid w:val="00A91070"/>
    <w:rsid w:val="00A91525"/>
    <w:rsid w:val="00A91673"/>
    <w:rsid w:val="00A91770"/>
    <w:rsid w:val="00A92C03"/>
    <w:rsid w:val="00A93262"/>
    <w:rsid w:val="00A93FBA"/>
    <w:rsid w:val="00A94068"/>
    <w:rsid w:val="00A9427D"/>
    <w:rsid w:val="00A942E9"/>
    <w:rsid w:val="00A9447C"/>
    <w:rsid w:val="00A94858"/>
    <w:rsid w:val="00A9512E"/>
    <w:rsid w:val="00A9538D"/>
    <w:rsid w:val="00A9565C"/>
    <w:rsid w:val="00A9588E"/>
    <w:rsid w:val="00A95F27"/>
    <w:rsid w:val="00A95F2B"/>
    <w:rsid w:val="00A96CFA"/>
    <w:rsid w:val="00A97553"/>
    <w:rsid w:val="00AA0685"/>
    <w:rsid w:val="00AA0775"/>
    <w:rsid w:val="00AA1484"/>
    <w:rsid w:val="00AA241D"/>
    <w:rsid w:val="00AA2527"/>
    <w:rsid w:val="00AA2A44"/>
    <w:rsid w:val="00AA2B44"/>
    <w:rsid w:val="00AA322E"/>
    <w:rsid w:val="00AA389D"/>
    <w:rsid w:val="00AA4197"/>
    <w:rsid w:val="00AA48D5"/>
    <w:rsid w:val="00AA4C65"/>
    <w:rsid w:val="00AA5119"/>
    <w:rsid w:val="00AA577E"/>
    <w:rsid w:val="00AA594C"/>
    <w:rsid w:val="00AA5F6D"/>
    <w:rsid w:val="00AA61E4"/>
    <w:rsid w:val="00AA6FBD"/>
    <w:rsid w:val="00AA728F"/>
    <w:rsid w:val="00AA7334"/>
    <w:rsid w:val="00AA7729"/>
    <w:rsid w:val="00AB0152"/>
    <w:rsid w:val="00AB1418"/>
    <w:rsid w:val="00AB2376"/>
    <w:rsid w:val="00AB3B96"/>
    <w:rsid w:val="00AB3C69"/>
    <w:rsid w:val="00AB3FDB"/>
    <w:rsid w:val="00AB4185"/>
    <w:rsid w:val="00AB45C5"/>
    <w:rsid w:val="00AB477C"/>
    <w:rsid w:val="00AB4C7F"/>
    <w:rsid w:val="00AB4CD5"/>
    <w:rsid w:val="00AB5E58"/>
    <w:rsid w:val="00AB6236"/>
    <w:rsid w:val="00AB64A6"/>
    <w:rsid w:val="00AB6F7E"/>
    <w:rsid w:val="00AB70E1"/>
    <w:rsid w:val="00AB7C04"/>
    <w:rsid w:val="00AB7F5B"/>
    <w:rsid w:val="00AC04D5"/>
    <w:rsid w:val="00AC2806"/>
    <w:rsid w:val="00AC2E07"/>
    <w:rsid w:val="00AC3461"/>
    <w:rsid w:val="00AC3DD7"/>
    <w:rsid w:val="00AC3F50"/>
    <w:rsid w:val="00AC4C3C"/>
    <w:rsid w:val="00AC568B"/>
    <w:rsid w:val="00AC57FB"/>
    <w:rsid w:val="00AC5DC1"/>
    <w:rsid w:val="00AC618A"/>
    <w:rsid w:val="00AC6C59"/>
    <w:rsid w:val="00AC6CD7"/>
    <w:rsid w:val="00AC6E30"/>
    <w:rsid w:val="00AC78C2"/>
    <w:rsid w:val="00AD074D"/>
    <w:rsid w:val="00AD088A"/>
    <w:rsid w:val="00AD0A1A"/>
    <w:rsid w:val="00AD1068"/>
    <w:rsid w:val="00AD148E"/>
    <w:rsid w:val="00AD14A2"/>
    <w:rsid w:val="00AD1953"/>
    <w:rsid w:val="00AD197A"/>
    <w:rsid w:val="00AD1B3F"/>
    <w:rsid w:val="00AD1C02"/>
    <w:rsid w:val="00AD2ADB"/>
    <w:rsid w:val="00AD2D6A"/>
    <w:rsid w:val="00AD3507"/>
    <w:rsid w:val="00AD3CA6"/>
    <w:rsid w:val="00AD3F2F"/>
    <w:rsid w:val="00AD40A0"/>
    <w:rsid w:val="00AD65B4"/>
    <w:rsid w:val="00AD741D"/>
    <w:rsid w:val="00AD7E49"/>
    <w:rsid w:val="00AE0631"/>
    <w:rsid w:val="00AE066E"/>
    <w:rsid w:val="00AE08C6"/>
    <w:rsid w:val="00AE0AC3"/>
    <w:rsid w:val="00AE0C87"/>
    <w:rsid w:val="00AE0F26"/>
    <w:rsid w:val="00AE1609"/>
    <w:rsid w:val="00AE28D6"/>
    <w:rsid w:val="00AE2A45"/>
    <w:rsid w:val="00AE3007"/>
    <w:rsid w:val="00AE30B9"/>
    <w:rsid w:val="00AE35A6"/>
    <w:rsid w:val="00AE3CA0"/>
    <w:rsid w:val="00AE4594"/>
    <w:rsid w:val="00AE4B57"/>
    <w:rsid w:val="00AE4D6D"/>
    <w:rsid w:val="00AE5035"/>
    <w:rsid w:val="00AE50A9"/>
    <w:rsid w:val="00AE5404"/>
    <w:rsid w:val="00AE5895"/>
    <w:rsid w:val="00AE5EF3"/>
    <w:rsid w:val="00AE6255"/>
    <w:rsid w:val="00AE7203"/>
    <w:rsid w:val="00AE73B4"/>
    <w:rsid w:val="00AF0E3C"/>
    <w:rsid w:val="00AF289B"/>
    <w:rsid w:val="00AF2FBD"/>
    <w:rsid w:val="00AF3979"/>
    <w:rsid w:val="00AF3AF3"/>
    <w:rsid w:val="00AF4154"/>
    <w:rsid w:val="00AF4473"/>
    <w:rsid w:val="00AF46FD"/>
    <w:rsid w:val="00AF49E2"/>
    <w:rsid w:val="00AF55E9"/>
    <w:rsid w:val="00AF581C"/>
    <w:rsid w:val="00AF63D7"/>
    <w:rsid w:val="00AF6992"/>
    <w:rsid w:val="00AF6D12"/>
    <w:rsid w:val="00AF70CE"/>
    <w:rsid w:val="00AF76DA"/>
    <w:rsid w:val="00AF7A50"/>
    <w:rsid w:val="00AF7F69"/>
    <w:rsid w:val="00B00544"/>
    <w:rsid w:val="00B00914"/>
    <w:rsid w:val="00B00B05"/>
    <w:rsid w:val="00B01793"/>
    <w:rsid w:val="00B01B13"/>
    <w:rsid w:val="00B02BFB"/>
    <w:rsid w:val="00B033C8"/>
    <w:rsid w:val="00B039E0"/>
    <w:rsid w:val="00B03BEA"/>
    <w:rsid w:val="00B03CAC"/>
    <w:rsid w:val="00B03DE0"/>
    <w:rsid w:val="00B03F77"/>
    <w:rsid w:val="00B03FAC"/>
    <w:rsid w:val="00B04404"/>
    <w:rsid w:val="00B06574"/>
    <w:rsid w:val="00B07107"/>
    <w:rsid w:val="00B07AFC"/>
    <w:rsid w:val="00B07E10"/>
    <w:rsid w:val="00B07EB1"/>
    <w:rsid w:val="00B10FD6"/>
    <w:rsid w:val="00B111F1"/>
    <w:rsid w:val="00B11465"/>
    <w:rsid w:val="00B1156E"/>
    <w:rsid w:val="00B117C2"/>
    <w:rsid w:val="00B119C4"/>
    <w:rsid w:val="00B11C16"/>
    <w:rsid w:val="00B12162"/>
    <w:rsid w:val="00B1232E"/>
    <w:rsid w:val="00B123B7"/>
    <w:rsid w:val="00B123F0"/>
    <w:rsid w:val="00B124DB"/>
    <w:rsid w:val="00B1276E"/>
    <w:rsid w:val="00B12847"/>
    <w:rsid w:val="00B1289E"/>
    <w:rsid w:val="00B12D1C"/>
    <w:rsid w:val="00B131AA"/>
    <w:rsid w:val="00B13DC0"/>
    <w:rsid w:val="00B14056"/>
    <w:rsid w:val="00B140C2"/>
    <w:rsid w:val="00B144F2"/>
    <w:rsid w:val="00B14853"/>
    <w:rsid w:val="00B151BB"/>
    <w:rsid w:val="00B15296"/>
    <w:rsid w:val="00B16A4A"/>
    <w:rsid w:val="00B17573"/>
    <w:rsid w:val="00B17872"/>
    <w:rsid w:val="00B205F3"/>
    <w:rsid w:val="00B213AA"/>
    <w:rsid w:val="00B21903"/>
    <w:rsid w:val="00B2273D"/>
    <w:rsid w:val="00B240C6"/>
    <w:rsid w:val="00B24D0C"/>
    <w:rsid w:val="00B25945"/>
    <w:rsid w:val="00B26049"/>
    <w:rsid w:val="00B26769"/>
    <w:rsid w:val="00B27338"/>
    <w:rsid w:val="00B27697"/>
    <w:rsid w:val="00B27A49"/>
    <w:rsid w:val="00B27C67"/>
    <w:rsid w:val="00B27DD0"/>
    <w:rsid w:val="00B27E1E"/>
    <w:rsid w:val="00B27F07"/>
    <w:rsid w:val="00B312F5"/>
    <w:rsid w:val="00B320D0"/>
    <w:rsid w:val="00B322E8"/>
    <w:rsid w:val="00B3250F"/>
    <w:rsid w:val="00B32946"/>
    <w:rsid w:val="00B329C0"/>
    <w:rsid w:val="00B32A06"/>
    <w:rsid w:val="00B33376"/>
    <w:rsid w:val="00B33837"/>
    <w:rsid w:val="00B3391C"/>
    <w:rsid w:val="00B33CFF"/>
    <w:rsid w:val="00B33D2E"/>
    <w:rsid w:val="00B34114"/>
    <w:rsid w:val="00B34C9D"/>
    <w:rsid w:val="00B35665"/>
    <w:rsid w:val="00B36133"/>
    <w:rsid w:val="00B36231"/>
    <w:rsid w:val="00B36FD4"/>
    <w:rsid w:val="00B37BE8"/>
    <w:rsid w:val="00B37E9E"/>
    <w:rsid w:val="00B40121"/>
    <w:rsid w:val="00B4012F"/>
    <w:rsid w:val="00B4023C"/>
    <w:rsid w:val="00B40625"/>
    <w:rsid w:val="00B40676"/>
    <w:rsid w:val="00B409D2"/>
    <w:rsid w:val="00B409E9"/>
    <w:rsid w:val="00B40AD9"/>
    <w:rsid w:val="00B41985"/>
    <w:rsid w:val="00B419A5"/>
    <w:rsid w:val="00B41F49"/>
    <w:rsid w:val="00B429A2"/>
    <w:rsid w:val="00B44B46"/>
    <w:rsid w:val="00B44B76"/>
    <w:rsid w:val="00B451EB"/>
    <w:rsid w:val="00B461B8"/>
    <w:rsid w:val="00B461F8"/>
    <w:rsid w:val="00B47511"/>
    <w:rsid w:val="00B5086F"/>
    <w:rsid w:val="00B51914"/>
    <w:rsid w:val="00B530BB"/>
    <w:rsid w:val="00B53F72"/>
    <w:rsid w:val="00B5425B"/>
    <w:rsid w:val="00B54C1C"/>
    <w:rsid w:val="00B54E59"/>
    <w:rsid w:val="00B54F73"/>
    <w:rsid w:val="00B5549D"/>
    <w:rsid w:val="00B55A54"/>
    <w:rsid w:val="00B55EA5"/>
    <w:rsid w:val="00B56B04"/>
    <w:rsid w:val="00B56FBC"/>
    <w:rsid w:val="00B5797A"/>
    <w:rsid w:val="00B60F73"/>
    <w:rsid w:val="00B6122E"/>
    <w:rsid w:val="00B616F6"/>
    <w:rsid w:val="00B62052"/>
    <w:rsid w:val="00B627FF"/>
    <w:rsid w:val="00B62E08"/>
    <w:rsid w:val="00B62F29"/>
    <w:rsid w:val="00B63610"/>
    <w:rsid w:val="00B6395D"/>
    <w:rsid w:val="00B6403C"/>
    <w:rsid w:val="00B64326"/>
    <w:rsid w:val="00B6480D"/>
    <w:rsid w:val="00B64A74"/>
    <w:rsid w:val="00B66CC1"/>
    <w:rsid w:val="00B670C6"/>
    <w:rsid w:val="00B67B3A"/>
    <w:rsid w:val="00B67F1F"/>
    <w:rsid w:val="00B706CD"/>
    <w:rsid w:val="00B712EA"/>
    <w:rsid w:val="00B7170A"/>
    <w:rsid w:val="00B71995"/>
    <w:rsid w:val="00B71F89"/>
    <w:rsid w:val="00B71FD3"/>
    <w:rsid w:val="00B723FB"/>
    <w:rsid w:val="00B72434"/>
    <w:rsid w:val="00B725A5"/>
    <w:rsid w:val="00B733AC"/>
    <w:rsid w:val="00B740E4"/>
    <w:rsid w:val="00B7462D"/>
    <w:rsid w:val="00B75B32"/>
    <w:rsid w:val="00B76383"/>
    <w:rsid w:val="00B76581"/>
    <w:rsid w:val="00B76CF0"/>
    <w:rsid w:val="00B777CF"/>
    <w:rsid w:val="00B7780C"/>
    <w:rsid w:val="00B8002A"/>
    <w:rsid w:val="00B8016D"/>
    <w:rsid w:val="00B8021C"/>
    <w:rsid w:val="00B802A5"/>
    <w:rsid w:val="00B802BB"/>
    <w:rsid w:val="00B80913"/>
    <w:rsid w:val="00B80AA0"/>
    <w:rsid w:val="00B80D7B"/>
    <w:rsid w:val="00B81FC7"/>
    <w:rsid w:val="00B82FB9"/>
    <w:rsid w:val="00B83792"/>
    <w:rsid w:val="00B8389C"/>
    <w:rsid w:val="00B83A80"/>
    <w:rsid w:val="00B83FEF"/>
    <w:rsid w:val="00B84499"/>
    <w:rsid w:val="00B848BA"/>
    <w:rsid w:val="00B855FC"/>
    <w:rsid w:val="00B86796"/>
    <w:rsid w:val="00B87227"/>
    <w:rsid w:val="00B878D8"/>
    <w:rsid w:val="00B906EE"/>
    <w:rsid w:val="00B913C2"/>
    <w:rsid w:val="00B91AF1"/>
    <w:rsid w:val="00B93268"/>
    <w:rsid w:val="00B932AB"/>
    <w:rsid w:val="00B938AC"/>
    <w:rsid w:val="00B938B2"/>
    <w:rsid w:val="00B93DAA"/>
    <w:rsid w:val="00B93EE7"/>
    <w:rsid w:val="00B9487A"/>
    <w:rsid w:val="00B94933"/>
    <w:rsid w:val="00B94A85"/>
    <w:rsid w:val="00B94EAE"/>
    <w:rsid w:val="00B95591"/>
    <w:rsid w:val="00B95DDE"/>
    <w:rsid w:val="00B9629C"/>
    <w:rsid w:val="00B97792"/>
    <w:rsid w:val="00BA0585"/>
    <w:rsid w:val="00BA0AC1"/>
    <w:rsid w:val="00BA0DEE"/>
    <w:rsid w:val="00BA1488"/>
    <w:rsid w:val="00BA1605"/>
    <w:rsid w:val="00BA1667"/>
    <w:rsid w:val="00BA1888"/>
    <w:rsid w:val="00BA1949"/>
    <w:rsid w:val="00BA1ED9"/>
    <w:rsid w:val="00BA278E"/>
    <w:rsid w:val="00BA2981"/>
    <w:rsid w:val="00BA360D"/>
    <w:rsid w:val="00BA3B25"/>
    <w:rsid w:val="00BA424A"/>
    <w:rsid w:val="00BA4AB2"/>
    <w:rsid w:val="00BA549B"/>
    <w:rsid w:val="00BA57AE"/>
    <w:rsid w:val="00BA59B7"/>
    <w:rsid w:val="00BA5FB3"/>
    <w:rsid w:val="00BA6029"/>
    <w:rsid w:val="00BA61DA"/>
    <w:rsid w:val="00BA7075"/>
    <w:rsid w:val="00BA7A77"/>
    <w:rsid w:val="00BB0224"/>
    <w:rsid w:val="00BB0274"/>
    <w:rsid w:val="00BB0565"/>
    <w:rsid w:val="00BB09E4"/>
    <w:rsid w:val="00BB0A6B"/>
    <w:rsid w:val="00BB22F8"/>
    <w:rsid w:val="00BB41E3"/>
    <w:rsid w:val="00BB57AC"/>
    <w:rsid w:val="00BB5AAE"/>
    <w:rsid w:val="00BB5C38"/>
    <w:rsid w:val="00BB6094"/>
    <w:rsid w:val="00BB7645"/>
    <w:rsid w:val="00BB7BCF"/>
    <w:rsid w:val="00BB7CC6"/>
    <w:rsid w:val="00BC0AFB"/>
    <w:rsid w:val="00BC0B38"/>
    <w:rsid w:val="00BC0FA6"/>
    <w:rsid w:val="00BC1206"/>
    <w:rsid w:val="00BC144A"/>
    <w:rsid w:val="00BC1AA6"/>
    <w:rsid w:val="00BC26AE"/>
    <w:rsid w:val="00BC350F"/>
    <w:rsid w:val="00BC401A"/>
    <w:rsid w:val="00BC4371"/>
    <w:rsid w:val="00BC53A4"/>
    <w:rsid w:val="00BC5A8B"/>
    <w:rsid w:val="00BC68CA"/>
    <w:rsid w:val="00BC7586"/>
    <w:rsid w:val="00BC760F"/>
    <w:rsid w:val="00BC7BA9"/>
    <w:rsid w:val="00BC7FEF"/>
    <w:rsid w:val="00BD114B"/>
    <w:rsid w:val="00BD13ED"/>
    <w:rsid w:val="00BD1FF9"/>
    <w:rsid w:val="00BD2329"/>
    <w:rsid w:val="00BD2652"/>
    <w:rsid w:val="00BD3265"/>
    <w:rsid w:val="00BD354C"/>
    <w:rsid w:val="00BD4CCB"/>
    <w:rsid w:val="00BD4DBD"/>
    <w:rsid w:val="00BD4DE2"/>
    <w:rsid w:val="00BD5278"/>
    <w:rsid w:val="00BD5737"/>
    <w:rsid w:val="00BD57E5"/>
    <w:rsid w:val="00BD5E23"/>
    <w:rsid w:val="00BD7057"/>
    <w:rsid w:val="00BD7E6B"/>
    <w:rsid w:val="00BE041E"/>
    <w:rsid w:val="00BE0A03"/>
    <w:rsid w:val="00BE0B9B"/>
    <w:rsid w:val="00BE0F39"/>
    <w:rsid w:val="00BE35DC"/>
    <w:rsid w:val="00BE38A9"/>
    <w:rsid w:val="00BE4012"/>
    <w:rsid w:val="00BE4265"/>
    <w:rsid w:val="00BE4B79"/>
    <w:rsid w:val="00BE4C3B"/>
    <w:rsid w:val="00BE4D16"/>
    <w:rsid w:val="00BE54AC"/>
    <w:rsid w:val="00BE5A53"/>
    <w:rsid w:val="00BE62DB"/>
    <w:rsid w:val="00BE6317"/>
    <w:rsid w:val="00BE6382"/>
    <w:rsid w:val="00BE6B93"/>
    <w:rsid w:val="00BE7452"/>
    <w:rsid w:val="00BE766C"/>
    <w:rsid w:val="00BE7A3A"/>
    <w:rsid w:val="00BF027D"/>
    <w:rsid w:val="00BF0620"/>
    <w:rsid w:val="00BF0641"/>
    <w:rsid w:val="00BF0A4D"/>
    <w:rsid w:val="00BF11F1"/>
    <w:rsid w:val="00BF13C4"/>
    <w:rsid w:val="00BF176F"/>
    <w:rsid w:val="00BF2FF1"/>
    <w:rsid w:val="00BF3516"/>
    <w:rsid w:val="00BF37B4"/>
    <w:rsid w:val="00BF3816"/>
    <w:rsid w:val="00BF3CF7"/>
    <w:rsid w:val="00BF4660"/>
    <w:rsid w:val="00BF4CBD"/>
    <w:rsid w:val="00BF5F95"/>
    <w:rsid w:val="00BF602C"/>
    <w:rsid w:val="00BF64C9"/>
    <w:rsid w:val="00BF6A55"/>
    <w:rsid w:val="00C00072"/>
    <w:rsid w:val="00C002F0"/>
    <w:rsid w:val="00C00429"/>
    <w:rsid w:val="00C00D20"/>
    <w:rsid w:val="00C00FE0"/>
    <w:rsid w:val="00C01BF4"/>
    <w:rsid w:val="00C0235B"/>
    <w:rsid w:val="00C03392"/>
    <w:rsid w:val="00C03550"/>
    <w:rsid w:val="00C03EEF"/>
    <w:rsid w:val="00C041EF"/>
    <w:rsid w:val="00C048FF"/>
    <w:rsid w:val="00C04B6E"/>
    <w:rsid w:val="00C04D0F"/>
    <w:rsid w:val="00C04F4A"/>
    <w:rsid w:val="00C06670"/>
    <w:rsid w:val="00C069B2"/>
    <w:rsid w:val="00C06D7A"/>
    <w:rsid w:val="00C06FDC"/>
    <w:rsid w:val="00C0711B"/>
    <w:rsid w:val="00C07710"/>
    <w:rsid w:val="00C078CF"/>
    <w:rsid w:val="00C1047C"/>
    <w:rsid w:val="00C10512"/>
    <w:rsid w:val="00C106F7"/>
    <w:rsid w:val="00C10721"/>
    <w:rsid w:val="00C11706"/>
    <w:rsid w:val="00C1205C"/>
    <w:rsid w:val="00C12715"/>
    <w:rsid w:val="00C12D6D"/>
    <w:rsid w:val="00C13810"/>
    <w:rsid w:val="00C143A2"/>
    <w:rsid w:val="00C14416"/>
    <w:rsid w:val="00C14835"/>
    <w:rsid w:val="00C14EAF"/>
    <w:rsid w:val="00C14F95"/>
    <w:rsid w:val="00C151F5"/>
    <w:rsid w:val="00C15984"/>
    <w:rsid w:val="00C167FE"/>
    <w:rsid w:val="00C176E3"/>
    <w:rsid w:val="00C17907"/>
    <w:rsid w:val="00C179E7"/>
    <w:rsid w:val="00C179ED"/>
    <w:rsid w:val="00C17F85"/>
    <w:rsid w:val="00C200E6"/>
    <w:rsid w:val="00C20495"/>
    <w:rsid w:val="00C2110A"/>
    <w:rsid w:val="00C21590"/>
    <w:rsid w:val="00C215F6"/>
    <w:rsid w:val="00C21EA4"/>
    <w:rsid w:val="00C22705"/>
    <w:rsid w:val="00C22E58"/>
    <w:rsid w:val="00C22FF1"/>
    <w:rsid w:val="00C2379E"/>
    <w:rsid w:val="00C237B1"/>
    <w:rsid w:val="00C23DAA"/>
    <w:rsid w:val="00C23E24"/>
    <w:rsid w:val="00C23F61"/>
    <w:rsid w:val="00C247F7"/>
    <w:rsid w:val="00C2505E"/>
    <w:rsid w:val="00C25BAB"/>
    <w:rsid w:val="00C26181"/>
    <w:rsid w:val="00C26272"/>
    <w:rsid w:val="00C276EC"/>
    <w:rsid w:val="00C27AF9"/>
    <w:rsid w:val="00C27CC3"/>
    <w:rsid w:val="00C30CC6"/>
    <w:rsid w:val="00C315E6"/>
    <w:rsid w:val="00C319F3"/>
    <w:rsid w:val="00C3265A"/>
    <w:rsid w:val="00C32EDE"/>
    <w:rsid w:val="00C33024"/>
    <w:rsid w:val="00C336BD"/>
    <w:rsid w:val="00C33755"/>
    <w:rsid w:val="00C33995"/>
    <w:rsid w:val="00C33B4F"/>
    <w:rsid w:val="00C33CF6"/>
    <w:rsid w:val="00C34262"/>
    <w:rsid w:val="00C342E6"/>
    <w:rsid w:val="00C34BC6"/>
    <w:rsid w:val="00C35073"/>
    <w:rsid w:val="00C350AB"/>
    <w:rsid w:val="00C361CC"/>
    <w:rsid w:val="00C362DB"/>
    <w:rsid w:val="00C36602"/>
    <w:rsid w:val="00C36F96"/>
    <w:rsid w:val="00C374EA"/>
    <w:rsid w:val="00C41105"/>
    <w:rsid w:val="00C41A87"/>
    <w:rsid w:val="00C423E4"/>
    <w:rsid w:val="00C432E8"/>
    <w:rsid w:val="00C4399C"/>
    <w:rsid w:val="00C43B6E"/>
    <w:rsid w:val="00C43D9E"/>
    <w:rsid w:val="00C44317"/>
    <w:rsid w:val="00C446EF"/>
    <w:rsid w:val="00C44728"/>
    <w:rsid w:val="00C447E0"/>
    <w:rsid w:val="00C44BFE"/>
    <w:rsid w:val="00C44D25"/>
    <w:rsid w:val="00C44E26"/>
    <w:rsid w:val="00C44FBA"/>
    <w:rsid w:val="00C45150"/>
    <w:rsid w:val="00C4541D"/>
    <w:rsid w:val="00C469B4"/>
    <w:rsid w:val="00C46E16"/>
    <w:rsid w:val="00C47154"/>
    <w:rsid w:val="00C47362"/>
    <w:rsid w:val="00C47632"/>
    <w:rsid w:val="00C50E3E"/>
    <w:rsid w:val="00C52759"/>
    <w:rsid w:val="00C52C8D"/>
    <w:rsid w:val="00C52F54"/>
    <w:rsid w:val="00C53347"/>
    <w:rsid w:val="00C53F97"/>
    <w:rsid w:val="00C54A23"/>
    <w:rsid w:val="00C5549A"/>
    <w:rsid w:val="00C555BD"/>
    <w:rsid w:val="00C55677"/>
    <w:rsid w:val="00C55D90"/>
    <w:rsid w:val="00C56035"/>
    <w:rsid w:val="00C571DA"/>
    <w:rsid w:val="00C57903"/>
    <w:rsid w:val="00C579A3"/>
    <w:rsid w:val="00C6079A"/>
    <w:rsid w:val="00C607FB"/>
    <w:rsid w:val="00C60FB4"/>
    <w:rsid w:val="00C61572"/>
    <w:rsid w:val="00C61A52"/>
    <w:rsid w:val="00C61ABC"/>
    <w:rsid w:val="00C63411"/>
    <w:rsid w:val="00C63C63"/>
    <w:rsid w:val="00C648D7"/>
    <w:rsid w:val="00C65964"/>
    <w:rsid w:val="00C65CA7"/>
    <w:rsid w:val="00C66810"/>
    <w:rsid w:val="00C66A73"/>
    <w:rsid w:val="00C66C3F"/>
    <w:rsid w:val="00C67434"/>
    <w:rsid w:val="00C67A8C"/>
    <w:rsid w:val="00C67ECC"/>
    <w:rsid w:val="00C70521"/>
    <w:rsid w:val="00C70555"/>
    <w:rsid w:val="00C71709"/>
    <w:rsid w:val="00C71E28"/>
    <w:rsid w:val="00C72112"/>
    <w:rsid w:val="00C721D1"/>
    <w:rsid w:val="00C73AB7"/>
    <w:rsid w:val="00C76038"/>
    <w:rsid w:val="00C761FF"/>
    <w:rsid w:val="00C7636C"/>
    <w:rsid w:val="00C76571"/>
    <w:rsid w:val="00C772EF"/>
    <w:rsid w:val="00C77B31"/>
    <w:rsid w:val="00C800D4"/>
    <w:rsid w:val="00C807DD"/>
    <w:rsid w:val="00C80DEB"/>
    <w:rsid w:val="00C81082"/>
    <w:rsid w:val="00C8171C"/>
    <w:rsid w:val="00C818A0"/>
    <w:rsid w:val="00C81AFD"/>
    <w:rsid w:val="00C82420"/>
    <w:rsid w:val="00C826E3"/>
    <w:rsid w:val="00C82726"/>
    <w:rsid w:val="00C8297E"/>
    <w:rsid w:val="00C8359C"/>
    <w:rsid w:val="00C83D7A"/>
    <w:rsid w:val="00C84517"/>
    <w:rsid w:val="00C84EC7"/>
    <w:rsid w:val="00C85A36"/>
    <w:rsid w:val="00C87C61"/>
    <w:rsid w:val="00C87FF5"/>
    <w:rsid w:val="00C90C0D"/>
    <w:rsid w:val="00C90D2A"/>
    <w:rsid w:val="00C914DD"/>
    <w:rsid w:val="00C91806"/>
    <w:rsid w:val="00C9284F"/>
    <w:rsid w:val="00C92A8C"/>
    <w:rsid w:val="00C93021"/>
    <w:rsid w:val="00C93066"/>
    <w:rsid w:val="00C95411"/>
    <w:rsid w:val="00C95A3C"/>
    <w:rsid w:val="00C964D4"/>
    <w:rsid w:val="00C973AB"/>
    <w:rsid w:val="00CA0266"/>
    <w:rsid w:val="00CA03B4"/>
    <w:rsid w:val="00CA07A7"/>
    <w:rsid w:val="00CA0EAA"/>
    <w:rsid w:val="00CA1167"/>
    <w:rsid w:val="00CA1C28"/>
    <w:rsid w:val="00CA1D88"/>
    <w:rsid w:val="00CA1FC3"/>
    <w:rsid w:val="00CA2D0F"/>
    <w:rsid w:val="00CA2EB0"/>
    <w:rsid w:val="00CA4295"/>
    <w:rsid w:val="00CA51DD"/>
    <w:rsid w:val="00CA5322"/>
    <w:rsid w:val="00CA6B0F"/>
    <w:rsid w:val="00CA77E1"/>
    <w:rsid w:val="00CA7D76"/>
    <w:rsid w:val="00CB0288"/>
    <w:rsid w:val="00CB03CC"/>
    <w:rsid w:val="00CB0A45"/>
    <w:rsid w:val="00CB0B9A"/>
    <w:rsid w:val="00CB13BB"/>
    <w:rsid w:val="00CB2B6E"/>
    <w:rsid w:val="00CB33D4"/>
    <w:rsid w:val="00CB3412"/>
    <w:rsid w:val="00CB3655"/>
    <w:rsid w:val="00CB4C91"/>
    <w:rsid w:val="00CB5362"/>
    <w:rsid w:val="00CB574B"/>
    <w:rsid w:val="00CB5A12"/>
    <w:rsid w:val="00CB6071"/>
    <w:rsid w:val="00CB62E1"/>
    <w:rsid w:val="00CB6865"/>
    <w:rsid w:val="00CB6A89"/>
    <w:rsid w:val="00CB7686"/>
    <w:rsid w:val="00CB769B"/>
    <w:rsid w:val="00CB79FB"/>
    <w:rsid w:val="00CB7A25"/>
    <w:rsid w:val="00CB7FED"/>
    <w:rsid w:val="00CC04A7"/>
    <w:rsid w:val="00CC0F11"/>
    <w:rsid w:val="00CC1214"/>
    <w:rsid w:val="00CC1FE4"/>
    <w:rsid w:val="00CC22E2"/>
    <w:rsid w:val="00CC236D"/>
    <w:rsid w:val="00CC276B"/>
    <w:rsid w:val="00CC3B03"/>
    <w:rsid w:val="00CC3DF1"/>
    <w:rsid w:val="00CC469F"/>
    <w:rsid w:val="00CC4734"/>
    <w:rsid w:val="00CC4848"/>
    <w:rsid w:val="00CC4916"/>
    <w:rsid w:val="00CC4A34"/>
    <w:rsid w:val="00CC4B89"/>
    <w:rsid w:val="00CC4F97"/>
    <w:rsid w:val="00CC5063"/>
    <w:rsid w:val="00CC5354"/>
    <w:rsid w:val="00CC5887"/>
    <w:rsid w:val="00CC6353"/>
    <w:rsid w:val="00CC7C6B"/>
    <w:rsid w:val="00CC7C87"/>
    <w:rsid w:val="00CC7D55"/>
    <w:rsid w:val="00CD00CD"/>
    <w:rsid w:val="00CD1317"/>
    <w:rsid w:val="00CD268D"/>
    <w:rsid w:val="00CD2697"/>
    <w:rsid w:val="00CD2C3E"/>
    <w:rsid w:val="00CD351D"/>
    <w:rsid w:val="00CD365C"/>
    <w:rsid w:val="00CD3DCA"/>
    <w:rsid w:val="00CD4234"/>
    <w:rsid w:val="00CD4849"/>
    <w:rsid w:val="00CD5057"/>
    <w:rsid w:val="00CD5771"/>
    <w:rsid w:val="00CD58B2"/>
    <w:rsid w:val="00CD6045"/>
    <w:rsid w:val="00CD604F"/>
    <w:rsid w:val="00CD68B5"/>
    <w:rsid w:val="00CD75D4"/>
    <w:rsid w:val="00CE0300"/>
    <w:rsid w:val="00CE0341"/>
    <w:rsid w:val="00CE0480"/>
    <w:rsid w:val="00CE0BBE"/>
    <w:rsid w:val="00CE102F"/>
    <w:rsid w:val="00CE1387"/>
    <w:rsid w:val="00CE16D3"/>
    <w:rsid w:val="00CE188D"/>
    <w:rsid w:val="00CE2ADA"/>
    <w:rsid w:val="00CE2B6D"/>
    <w:rsid w:val="00CE2FFF"/>
    <w:rsid w:val="00CE385F"/>
    <w:rsid w:val="00CE3924"/>
    <w:rsid w:val="00CE3FB3"/>
    <w:rsid w:val="00CE5242"/>
    <w:rsid w:val="00CE55A1"/>
    <w:rsid w:val="00CE5854"/>
    <w:rsid w:val="00CE60A3"/>
    <w:rsid w:val="00CE788F"/>
    <w:rsid w:val="00CE7EFE"/>
    <w:rsid w:val="00CF047D"/>
    <w:rsid w:val="00CF130B"/>
    <w:rsid w:val="00CF22E0"/>
    <w:rsid w:val="00CF3D12"/>
    <w:rsid w:val="00CF3FF9"/>
    <w:rsid w:val="00CF4009"/>
    <w:rsid w:val="00CF40FC"/>
    <w:rsid w:val="00CF550F"/>
    <w:rsid w:val="00CF5DC6"/>
    <w:rsid w:val="00CF67F4"/>
    <w:rsid w:val="00CF6DCD"/>
    <w:rsid w:val="00CF7376"/>
    <w:rsid w:val="00CF7B78"/>
    <w:rsid w:val="00CF7DD2"/>
    <w:rsid w:val="00D0160F"/>
    <w:rsid w:val="00D01B53"/>
    <w:rsid w:val="00D01BC8"/>
    <w:rsid w:val="00D02868"/>
    <w:rsid w:val="00D0364C"/>
    <w:rsid w:val="00D04094"/>
    <w:rsid w:val="00D04A4D"/>
    <w:rsid w:val="00D0517F"/>
    <w:rsid w:val="00D05E57"/>
    <w:rsid w:val="00D06CF3"/>
    <w:rsid w:val="00D072A7"/>
    <w:rsid w:val="00D077ED"/>
    <w:rsid w:val="00D102B2"/>
    <w:rsid w:val="00D11BB3"/>
    <w:rsid w:val="00D13074"/>
    <w:rsid w:val="00D13AA3"/>
    <w:rsid w:val="00D13E72"/>
    <w:rsid w:val="00D14A80"/>
    <w:rsid w:val="00D16F36"/>
    <w:rsid w:val="00D16F4E"/>
    <w:rsid w:val="00D17366"/>
    <w:rsid w:val="00D17973"/>
    <w:rsid w:val="00D211F7"/>
    <w:rsid w:val="00D21A90"/>
    <w:rsid w:val="00D2273A"/>
    <w:rsid w:val="00D22821"/>
    <w:rsid w:val="00D229B1"/>
    <w:rsid w:val="00D230F5"/>
    <w:rsid w:val="00D23277"/>
    <w:rsid w:val="00D24600"/>
    <w:rsid w:val="00D2537D"/>
    <w:rsid w:val="00D258DE"/>
    <w:rsid w:val="00D25C83"/>
    <w:rsid w:val="00D26137"/>
    <w:rsid w:val="00D26882"/>
    <w:rsid w:val="00D26F68"/>
    <w:rsid w:val="00D2739B"/>
    <w:rsid w:val="00D27F85"/>
    <w:rsid w:val="00D27FA7"/>
    <w:rsid w:val="00D30040"/>
    <w:rsid w:val="00D30BB7"/>
    <w:rsid w:val="00D30C82"/>
    <w:rsid w:val="00D31CD4"/>
    <w:rsid w:val="00D32851"/>
    <w:rsid w:val="00D3291F"/>
    <w:rsid w:val="00D32971"/>
    <w:rsid w:val="00D32E3E"/>
    <w:rsid w:val="00D3357E"/>
    <w:rsid w:val="00D33845"/>
    <w:rsid w:val="00D33D9F"/>
    <w:rsid w:val="00D34133"/>
    <w:rsid w:val="00D350E4"/>
    <w:rsid w:val="00D35157"/>
    <w:rsid w:val="00D35BF9"/>
    <w:rsid w:val="00D3629A"/>
    <w:rsid w:val="00D37B78"/>
    <w:rsid w:val="00D37C13"/>
    <w:rsid w:val="00D407AD"/>
    <w:rsid w:val="00D4091E"/>
    <w:rsid w:val="00D411A9"/>
    <w:rsid w:val="00D4249E"/>
    <w:rsid w:val="00D429BC"/>
    <w:rsid w:val="00D42BA0"/>
    <w:rsid w:val="00D43231"/>
    <w:rsid w:val="00D43B07"/>
    <w:rsid w:val="00D43E61"/>
    <w:rsid w:val="00D44521"/>
    <w:rsid w:val="00D46E32"/>
    <w:rsid w:val="00D46FBA"/>
    <w:rsid w:val="00D47745"/>
    <w:rsid w:val="00D505CD"/>
    <w:rsid w:val="00D51ECD"/>
    <w:rsid w:val="00D52987"/>
    <w:rsid w:val="00D532C4"/>
    <w:rsid w:val="00D54AE2"/>
    <w:rsid w:val="00D54EC0"/>
    <w:rsid w:val="00D55B7A"/>
    <w:rsid w:val="00D5696E"/>
    <w:rsid w:val="00D56DA5"/>
    <w:rsid w:val="00D5767A"/>
    <w:rsid w:val="00D61816"/>
    <w:rsid w:val="00D61A90"/>
    <w:rsid w:val="00D638D7"/>
    <w:rsid w:val="00D642CB"/>
    <w:rsid w:val="00D64661"/>
    <w:rsid w:val="00D6482A"/>
    <w:rsid w:val="00D64920"/>
    <w:rsid w:val="00D649FA"/>
    <w:rsid w:val="00D64BA6"/>
    <w:rsid w:val="00D65219"/>
    <w:rsid w:val="00D65D1C"/>
    <w:rsid w:val="00D669E1"/>
    <w:rsid w:val="00D66BFD"/>
    <w:rsid w:val="00D6744E"/>
    <w:rsid w:val="00D67CC4"/>
    <w:rsid w:val="00D70965"/>
    <w:rsid w:val="00D71441"/>
    <w:rsid w:val="00D725DE"/>
    <w:rsid w:val="00D7381D"/>
    <w:rsid w:val="00D74832"/>
    <w:rsid w:val="00D74867"/>
    <w:rsid w:val="00D752D9"/>
    <w:rsid w:val="00D754DD"/>
    <w:rsid w:val="00D75BEC"/>
    <w:rsid w:val="00D75DD2"/>
    <w:rsid w:val="00D75EDF"/>
    <w:rsid w:val="00D8063D"/>
    <w:rsid w:val="00D80C76"/>
    <w:rsid w:val="00D825B8"/>
    <w:rsid w:val="00D82B7A"/>
    <w:rsid w:val="00D82CCC"/>
    <w:rsid w:val="00D82CF4"/>
    <w:rsid w:val="00D834E9"/>
    <w:rsid w:val="00D836ED"/>
    <w:rsid w:val="00D85263"/>
    <w:rsid w:val="00D85958"/>
    <w:rsid w:val="00D86489"/>
    <w:rsid w:val="00D8755E"/>
    <w:rsid w:val="00D876F1"/>
    <w:rsid w:val="00D904E1"/>
    <w:rsid w:val="00D90573"/>
    <w:rsid w:val="00D91329"/>
    <w:rsid w:val="00D914CC"/>
    <w:rsid w:val="00D91770"/>
    <w:rsid w:val="00D91FFF"/>
    <w:rsid w:val="00D9263C"/>
    <w:rsid w:val="00D92B84"/>
    <w:rsid w:val="00D92C07"/>
    <w:rsid w:val="00D93ACE"/>
    <w:rsid w:val="00D941EB"/>
    <w:rsid w:val="00D946F8"/>
    <w:rsid w:val="00D95507"/>
    <w:rsid w:val="00D961E0"/>
    <w:rsid w:val="00D967AB"/>
    <w:rsid w:val="00D9720B"/>
    <w:rsid w:val="00D97210"/>
    <w:rsid w:val="00DA0094"/>
    <w:rsid w:val="00DA055B"/>
    <w:rsid w:val="00DA09D4"/>
    <w:rsid w:val="00DA0BAD"/>
    <w:rsid w:val="00DA0D0F"/>
    <w:rsid w:val="00DA0DAF"/>
    <w:rsid w:val="00DA1544"/>
    <w:rsid w:val="00DA15CC"/>
    <w:rsid w:val="00DA24D9"/>
    <w:rsid w:val="00DA2657"/>
    <w:rsid w:val="00DA26FC"/>
    <w:rsid w:val="00DA2FF6"/>
    <w:rsid w:val="00DA31F3"/>
    <w:rsid w:val="00DA35ED"/>
    <w:rsid w:val="00DA3AB7"/>
    <w:rsid w:val="00DA3C6B"/>
    <w:rsid w:val="00DA422F"/>
    <w:rsid w:val="00DA5C20"/>
    <w:rsid w:val="00DA61AD"/>
    <w:rsid w:val="00DA6ABC"/>
    <w:rsid w:val="00DA7555"/>
    <w:rsid w:val="00DB04B8"/>
    <w:rsid w:val="00DB0735"/>
    <w:rsid w:val="00DB0869"/>
    <w:rsid w:val="00DB15C5"/>
    <w:rsid w:val="00DB1C5F"/>
    <w:rsid w:val="00DB217B"/>
    <w:rsid w:val="00DB231B"/>
    <w:rsid w:val="00DB2A01"/>
    <w:rsid w:val="00DB35B6"/>
    <w:rsid w:val="00DB4220"/>
    <w:rsid w:val="00DB4440"/>
    <w:rsid w:val="00DB4457"/>
    <w:rsid w:val="00DB48D8"/>
    <w:rsid w:val="00DB55AE"/>
    <w:rsid w:val="00DB56D3"/>
    <w:rsid w:val="00DB5788"/>
    <w:rsid w:val="00DB5D7E"/>
    <w:rsid w:val="00DB6AE5"/>
    <w:rsid w:val="00DB6F42"/>
    <w:rsid w:val="00DB6F9F"/>
    <w:rsid w:val="00DB7073"/>
    <w:rsid w:val="00DB74E3"/>
    <w:rsid w:val="00DB77D0"/>
    <w:rsid w:val="00DB786E"/>
    <w:rsid w:val="00DC0926"/>
    <w:rsid w:val="00DC09E2"/>
    <w:rsid w:val="00DC0BAE"/>
    <w:rsid w:val="00DC1833"/>
    <w:rsid w:val="00DC1C61"/>
    <w:rsid w:val="00DC1F11"/>
    <w:rsid w:val="00DC2147"/>
    <w:rsid w:val="00DC2890"/>
    <w:rsid w:val="00DC3EF1"/>
    <w:rsid w:val="00DC4555"/>
    <w:rsid w:val="00DC53B8"/>
    <w:rsid w:val="00DC6D4E"/>
    <w:rsid w:val="00DC6DFA"/>
    <w:rsid w:val="00DC7530"/>
    <w:rsid w:val="00DC76B7"/>
    <w:rsid w:val="00DC7829"/>
    <w:rsid w:val="00DC7EED"/>
    <w:rsid w:val="00DC7FA8"/>
    <w:rsid w:val="00DD056B"/>
    <w:rsid w:val="00DD19F7"/>
    <w:rsid w:val="00DD1F10"/>
    <w:rsid w:val="00DD224D"/>
    <w:rsid w:val="00DD2EEB"/>
    <w:rsid w:val="00DD391F"/>
    <w:rsid w:val="00DD3965"/>
    <w:rsid w:val="00DD3A17"/>
    <w:rsid w:val="00DD40F3"/>
    <w:rsid w:val="00DD4807"/>
    <w:rsid w:val="00DD4F42"/>
    <w:rsid w:val="00DD5280"/>
    <w:rsid w:val="00DD55FB"/>
    <w:rsid w:val="00DD5DB9"/>
    <w:rsid w:val="00DD5F03"/>
    <w:rsid w:val="00DD73DF"/>
    <w:rsid w:val="00DD7570"/>
    <w:rsid w:val="00DD7A98"/>
    <w:rsid w:val="00DE038B"/>
    <w:rsid w:val="00DE0425"/>
    <w:rsid w:val="00DE0C4B"/>
    <w:rsid w:val="00DE1274"/>
    <w:rsid w:val="00DE22BC"/>
    <w:rsid w:val="00DE2D31"/>
    <w:rsid w:val="00DE34CC"/>
    <w:rsid w:val="00DE3C54"/>
    <w:rsid w:val="00DE3E6D"/>
    <w:rsid w:val="00DE431C"/>
    <w:rsid w:val="00DE56B4"/>
    <w:rsid w:val="00DE5948"/>
    <w:rsid w:val="00DE5A6F"/>
    <w:rsid w:val="00DE61CA"/>
    <w:rsid w:val="00DE61FB"/>
    <w:rsid w:val="00DE625A"/>
    <w:rsid w:val="00DE6386"/>
    <w:rsid w:val="00DE63CA"/>
    <w:rsid w:val="00DE6EE6"/>
    <w:rsid w:val="00DE6F9D"/>
    <w:rsid w:val="00DE70B2"/>
    <w:rsid w:val="00DE7EC7"/>
    <w:rsid w:val="00DF02C9"/>
    <w:rsid w:val="00DF0AA4"/>
    <w:rsid w:val="00DF12DE"/>
    <w:rsid w:val="00DF2C83"/>
    <w:rsid w:val="00DF4029"/>
    <w:rsid w:val="00DF42AD"/>
    <w:rsid w:val="00DF43AA"/>
    <w:rsid w:val="00DF4678"/>
    <w:rsid w:val="00DF4768"/>
    <w:rsid w:val="00DF4B0D"/>
    <w:rsid w:val="00DF4B34"/>
    <w:rsid w:val="00DF5075"/>
    <w:rsid w:val="00DF50A6"/>
    <w:rsid w:val="00DF5434"/>
    <w:rsid w:val="00DF64E8"/>
    <w:rsid w:val="00DF7358"/>
    <w:rsid w:val="00DF79DB"/>
    <w:rsid w:val="00DF7CD3"/>
    <w:rsid w:val="00DF7EFF"/>
    <w:rsid w:val="00E00291"/>
    <w:rsid w:val="00E00D22"/>
    <w:rsid w:val="00E013DD"/>
    <w:rsid w:val="00E01C63"/>
    <w:rsid w:val="00E01CE1"/>
    <w:rsid w:val="00E01D42"/>
    <w:rsid w:val="00E01D83"/>
    <w:rsid w:val="00E02077"/>
    <w:rsid w:val="00E022D7"/>
    <w:rsid w:val="00E02416"/>
    <w:rsid w:val="00E02979"/>
    <w:rsid w:val="00E02DCA"/>
    <w:rsid w:val="00E0303C"/>
    <w:rsid w:val="00E0317D"/>
    <w:rsid w:val="00E03AD2"/>
    <w:rsid w:val="00E04265"/>
    <w:rsid w:val="00E04C36"/>
    <w:rsid w:val="00E05342"/>
    <w:rsid w:val="00E05418"/>
    <w:rsid w:val="00E055AB"/>
    <w:rsid w:val="00E05AC2"/>
    <w:rsid w:val="00E05FDA"/>
    <w:rsid w:val="00E07260"/>
    <w:rsid w:val="00E0797D"/>
    <w:rsid w:val="00E07F39"/>
    <w:rsid w:val="00E10200"/>
    <w:rsid w:val="00E10DF2"/>
    <w:rsid w:val="00E11E7C"/>
    <w:rsid w:val="00E1283A"/>
    <w:rsid w:val="00E129A2"/>
    <w:rsid w:val="00E12A91"/>
    <w:rsid w:val="00E1397C"/>
    <w:rsid w:val="00E1405A"/>
    <w:rsid w:val="00E140A3"/>
    <w:rsid w:val="00E144B6"/>
    <w:rsid w:val="00E148C1"/>
    <w:rsid w:val="00E15ABF"/>
    <w:rsid w:val="00E15F9E"/>
    <w:rsid w:val="00E16042"/>
    <w:rsid w:val="00E172DB"/>
    <w:rsid w:val="00E17D3E"/>
    <w:rsid w:val="00E20AD2"/>
    <w:rsid w:val="00E2142F"/>
    <w:rsid w:val="00E218E2"/>
    <w:rsid w:val="00E21B17"/>
    <w:rsid w:val="00E2220F"/>
    <w:rsid w:val="00E2316C"/>
    <w:rsid w:val="00E23AF6"/>
    <w:rsid w:val="00E24255"/>
    <w:rsid w:val="00E24955"/>
    <w:rsid w:val="00E264EA"/>
    <w:rsid w:val="00E26531"/>
    <w:rsid w:val="00E26BB2"/>
    <w:rsid w:val="00E2746C"/>
    <w:rsid w:val="00E31041"/>
    <w:rsid w:val="00E31A24"/>
    <w:rsid w:val="00E32A0D"/>
    <w:rsid w:val="00E32A4B"/>
    <w:rsid w:val="00E33D7C"/>
    <w:rsid w:val="00E33E00"/>
    <w:rsid w:val="00E3490A"/>
    <w:rsid w:val="00E3499D"/>
    <w:rsid w:val="00E350A9"/>
    <w:rsid w:val="00E35509"/>
    <w:rsid w:val="00E35895"/>
    <w:rsid w:val="00E364E2"/>
    <w:rsid w:val="00E36904"/>
    <w:rsid w:val="00E36B6E"/>
    <w:rsid w:val="00E37337"/>
    <w:rsid w:val="00E3783A"/>
    <w:rsid w:val="00E40328"/>
    <w:rsid w:val="00E40775"/>
    <w:rsid w:val="00E41123"/>
    <w:rsid w:val="00E42480"/>
    <w:rsid w:val="00E428F8"/>
    <w:rsid w:val="00E42966"/>
    <w:rsid w:val="00E4321A"/>
    <w:rsid w:val="00E438C0"/>
    <w:rsid w:val="00E44090"/>
    <w:rsid w:val="00E44343"/>
    <w:rsid w:val="00E45448"/>
    <w:rsid w:val="00E454A3"/>
    <w:rsid w:val="00E459D0"/>
    <w:rsid w:val="00E46341"/>
    <w:rsid w:val="00E4672C"/>
    <w:rsid w:val="00E46F7E"/>
    <w:rsid w:val="00E4775E"/>
    <w:rsid w:val="00E47BE0"/>
    <w:rsid w:val="00E50832"/>
    <w:rsid w:val="00E50BA0"/>
    <w:rsid w:val="00E510E2"/>
    <w:rsid w:val="00E51546"/>
    <w:rsid w:val="00E51921"/>
    <w:rsid w:val="00E52619"/>
    <w:rsid w:val="00E526D8"/>
    <w:rsid w:val="00E529E5"/>
    <w:rsid w:val="00E5389B"/>
    <w:rsid w:val="00E538D2"/>
    <w:rsid w:val="00E542C4"/>
    <w:rsid w:val="00E542C9"/>
    <w:rsid w:val="00E54446"/>
    <w:rsid w:val="00E54CD5"/>
    <w:rsid w:val="00E553C7"/>
    <w:rsid w:val="00E555E6"/>
    <w:rsid w:val="00E5592B"/>
    <w:rsid w:val="00E559F6"/>
    <w:rsid w:val="00E55A29"/>
    <w:rsid w:val="00E55B58"/>
    <w:rsid w:val="00E56680"/>
    <w:rsid w:val="00E568B6"/>
    <w:rsid w:val="00E57083"/>
    <w:rsid w:val="00E57576"/>
    <w:rsid w:val="00E57BB4"/>
    <w:rsid w:val="00E604C6"/>
    <w:rsid w:val="00E604EF"/>
    <w:rsid w:val="00E607D0"/>
    <w:rsid w:val="00E60825"/>
    <w:rsid w:val="00E60D28"/>
    <w:rsid w:val="00E61B9E"/>
    <w:rsid w:val="00E61DDB"/>
    <w:rsid w:val="00E621B6"/>
    <w:rsid w:val="00E62382"/>
    <w:rsid w:val="00E62565"/>
    <w:rsid w:val="00E63312"/>
    <w:rsid w:val="00E63A51"/>
    <w:rsid w:val="00E641F5"/>
    <w:rsid w:val="00E6428A"/>
    <w:rsid w:val="00E64F76"/>
    <w:rsid w:val="00E65282"/>
    <w:rsid w:val="00E652AB"/>
    <w:rsid w:val="00E65F89"/>
    <w:rsid w:val="00E661E8"/>
    <w:rsid w:val="00E665C7"/>
    <w:rsid w:val="00E66614"/>
    <w:rsid w:val="00E6668F"/>
    <w:rsid w:val="00E673B4"/>
    <w:rsid w:val="00E70150"/>
    <w:rsid w:val="00E70D07"/>
    <w:rsid w:val="00E7103A"/>
    <w:rsid w:val="00E71342"/>
    <w:rsid w:val="00E71C65"/>
    <w:rsid w:val="00E71FE9"/>
    <w:rsid w:val="00E72411"/>
    <w:rsid w:val="00E7272D"/>
    <w:rsid w:val="00E72B2B"/>
    <w:rsid w:val="00E73975"/>
    <w:rsid w:val="00E73996"/>
    <w:rsid w:val="00E73B35"/>
    <w:rsid w:val="00E73C48"/>
    <w:rsid w:val="00E74C3F"/>
    <w:rsid w:val="00E74C85"/>
    <w:rsid w:val="00E7529E"/>
    <w:rsid w:val="00E7567F"/>
    <w:rsid w:val="00E77738"/>
    <w:rsid w:val="00E77BA6"/>
    <w:rsid w:val="00E77E97"/>
    <w:rsid w:val="00E77FF3"/>
    <w:rsid w:val="00E8168E"/>
    <w:rsid w:val="00E818BB"/>
    <w:rsid w:val="00E81A4F"/>
    <w:rsid w:val="00E8228B"/>
    <w:rsid w:val="00E82565"/>
    <w:rsid w:val="00E82719"/>
    <w:rsid w:val="00E83640"/>
    <w:rsid w:val="00E836A1"/>
    <w:rsid w:val="00E836E7"/>
    <w:rsid w:val="00E83FDC"/>
    <w:rsid w:val="00E84046"/>
    <w:rsid w:val="00E84236"/>
    <w:rsid w:val="00E8471B"/>
    <w:rsid w:val="00E85056"/>
    <w:rsid w:val="00E8514E"/>
    <w:rsid w:val="00E852F3"/>
    <w:rsid w:val="00E8575A"/>
    <w:rsid w:val="00E85874"/>
    <w:rsid w:val="00E85AAF"/>
    <w:rsid w:val="00E86879"/>
    <w:rsid w:val="00E87027"/>
    <w:rsid w:val="00E874D2"/>
    <w:rsid w:val="00E91ADB"/>
    <w:rsid w:val="00E91CD4"/>
    <w:rsid w:val="00E92376"/>
    <w:rsid w:val="00E93297"/>
    <w:rsid w:val="00E93392"/>
    <w:rsid w:val="00E9361D"/>
    <w:rsid w:val="00E93D1D"/>
    <w:rsid w:val="00E93F07"/>
    <w:rsid w:val="00E942A2"/>
    <w:rsid w:val="00E9741E"/>
    <w:rsid w:val="00E977B4"/>
    <w:rsid w:val="00EA0980"/>
    <w:rsid w:val="00EA1558"/>
    <w:rsid w:val="00EA1A17"/>
    <w:rsid w:val="00EA1CE4"/>
    <w:rsid w:val="00EA1D3B"/>
    <w:rsid w:val="00EA3F34"/>
    <w:rsid w:val="00EA4588"/>
    <w:rsid w:val="00EA4943"/>
    <w:rsid w:val="00EA5B85"/>
    <w:rsid w:val="00EA5FB3"/>
    <w:rsid w:val="00EA63FE"/>
    <w:rsid w:val="00EA697C"/>
    <w:rsid w:val="00EA6AE2"/>
    <w:rsid w:val="00EA7480"/>
    <w:rsid w:val="00EA769D"/>
    <w:rsid w:val="00EA7AEB"/>
    <w:rsid w:val="00EA7D32"/>
    <w:rsid w:val="00EB0182"/>
    <w:rsid w:val="00EB0418"/>
    <w:rsid w:val="00EB1E46"/>
    <w:rsid w:val="00EB2181"/>
    <w:rsid w:val="00EB261B"/>
    <w:rsid w:val="00EB272E"/>
    <w:rsid w:val="00EB29FA"/>
    <w:rsid w:val="00EB2DDB"/>
    <w:rsid w:val="00EB2FDD"/>
    <w:rsid w:val="00EB3069"/>
    <w:rsid w:val="00EB32B2"/>
    <w:rsid w:val="00EB38A0"/>
    <w:rsid w:val="00EB3CB2"/>
    <w:rsid w:val="00EB3CC0"/>
    <w:rsid w:val="00EB43DA"/>
    <w:rsid w:val="00EB46BE"/>
    <w:rsid w:val="00EB489B"/>
    <w:rsid w:val="00EB507D"/>
    <w:rsid w:val="00EB5BF7"/>
    <w:rsid w:val="00EB5E38"/>
    <w:rsid w:val="00EB624C"/>
    <w:rsid w:val="00EB689D"/>
    <w:rsid w:val="00EB73E1"/>
    <w:rsid w:val="00EB78DB"/>
    <w:rsid w:val="00EB7A11"/>
    <w:rsid w:val="00EB7BFB"/>
    <w:rsid w:val="00EB7E49"/>
    <w:rsid w:val="00EC122C"/>
    <w:rsid w:val="00EC19A9"/>
    <w:rsid w:val="00EC1A2E"/>
    <w:rsid w:val="00EC1E36"/>
    <w:rsid w:val="00EC209E"/>
    <w:rsid w:val="00EC21F8"/>
    <w:rsid w:val="00EC25B2"/>
    <w:rsid w:val="00EC25DD"/>
    <w:rsid w:val="00EC2979"/>
    <w:rsid w:val="00EC430C"/>
    <w:rsid w:val="00EC4821"/>
    <w:rsid w:val="00EC4D50"/>
    <w:rsid w:val="00EC5F65"/>
    <w:rsid w:val="00EC6019"/>
    <w:rsid w:val="00EC6CA1"/>
    <w:rsid w:val="00EC6FB8"/>
    <w:rsid w:val="00EC7465"/>
    <w:rsid w:val="00EC7C5A"/>
    <w:rsid w:val="00ED05FC"/>
    <w:rsid w:val="00ED092E"/>
    <w:rsid w:val="00ED0AB8"/>
    <w:rsid w:val="00ED0EDB"/>
    <w:rsid w:val="00ED1974"/>
    <w:rsid w:val="00ED23A0"/>
    <w:rsid w:val="00ED2400"/>
    <w:rsid w:val="00ED29BD"/>
    <w:rsid w:val="00ED32B6"/>
    <w:rsid w:val="00ED3C24"/>
    <w:rsid w:val="00ED41AF"/>
    <w:rsid w:val="00ED487C"/>
    <w:rsid w:val="00ED4AC9"/>
    <w:rsid w:val="00ED4AE6"/>
    <w:rsid w:val="00ED5ACB"/>
    <w:rsid w:val="00ED6107"/>
    <w:rsid w:val="00ED63A7"/>
    <w:rsid w:val="00ED68A8"/>
    <w:rsid w:val="00ED6C25"/>
    <w:rsid w:val="00ED6F09"/>
    <w:rsid w:val="00ED731F"/>
    <w:rsid w:val="00ED7F23"/>
    <w:rsid w:val="00EE0369"/>
    <w:rsid w:val="00EE0D95"/>
    <w:rsid w:val="00EE160B"/>
    <w:rsid w:val="00EE1CD8"/>
    <w:rsid w:val="00EE23D3"/>
    <w:rsid w:val="00EE31A7"/>
    <w:rsid w:val="00EE385D"/>
    <w:rsid w:val="00EE41F5"/>
    <w:rsid w:val="00EE499F"/>
    <w:rsid w:val="00EE4CEE"/>
    <w:rsid w:val="00EE5216"/>
    <w:rsid w:val="00EE521A"/>
    <w:rsid w:val="00EE617F"/>
    <w:rsid w:val="00EE6DF0"/>
    <w:rsid w:val="00EE75BD"/>
    <w:rsid w:val="00EF0B72"/>
    <w:rsid w:val="00EF0DD8"/>
    <w:rsid w:val="00EF1D3A"/>
    <w:rsid w:val="00EF36D3"/>
    <w:rsid w:val="00EF39BA"/>
    <w:rsid w:val="00EF3C54"/>
    <w:rsid w:val="00EF4182"/>
    <w:rsid w:val="00EF48EC"/>
    <w:rsid w:val="00EF4B45"/>
    <w:rsid w:val="00EF4C04"/>
    <w:rsid w:val="00EF504C"/>
    <w:rsid w:val="00EF518E"/>
    <w:rsid w:val="00EF5531"/>
    <w:rsid w:val="00EF6436"/>
    <w:rsid w:val="00EF68C9"/>
    <w:rsid w:val="00EF71E8"/>
    <w:rsid w:val="00EF782E"/>
    <w:rsid w:val="00EF7C70"/>
    <w:rsid w:val="00EF7E68"/>
    <w:rsid w:val="00EF7E92"/>
    <w:rsid w:val="00EF7F20"/>
    <w:rsid w:val="00F00780"/>
    <w:rsid w:val="00F01B6A"/>
    <w:rsid w:val="00F01F84"/>
    <w:rsid w:val="00F02B8D"/>
    <w:rsid w:val="00F0394E"/>
    <w:rsid w:val="00F042E8"/>
    <w:rsid w:val="00F044B4"/>
    <w:rsid w:val="00F04694"/>
    <w:rsid w:val="00F05EBA"/>
    <w:rsid w:val="00F074ED"/>
    <w:rsid w:val="00F0771C"/>
    <w:rsid w:val="00F07D56"/>
    <w:rsid w:val="00F10AAF"/>
    <w:rsid w:val="00F10BB2"/>
    <w:rsid w:val="00F1196F"/>
    <w:rsid w:val="00F123E9"/>
    <w:rsid w:val="00F132C0"/>
    <w:rsid w:val="00F144A5"/>
    <w:rsid w:val="00F1511F"/>
    <w:rsid w:val="00F1512B"/>
    <w:rsid w:val="00F159F8"/>
    <w:rsid w:val="00F1618C"/>
    <w:rsid w:val="00F16951"/>
    <w:rsid w:val="00F1737D"/>
    <w:rsid w:val="00F1772C"/>
    <w:rsid w:val="00F17B1C"/>
    <w:rsid w:val="00F17D87"/>
    <w:rsid w:val="00F17F59"/>
    <w:rsid w:val="00F205AA"/>
    <w:rsid w:val="00F2082C"/>
    <w:rsid w:val="00F20866"/>
    <w:rsid w:val="00F213C8"/>
    <w:rsid w:val="00F21971"/>
    <w:rsid w:val="00F21DEC"/>
    <w:rsid w:val="00F23427"/>
    <w:rsid w:val="00F23755"/>
    <w:rsid w:val="00F238B3"/>
    <w:rsid w:val="00F23C12"/>
    <w:rsid w:val="00F23F2C"/>
    <w:rsid w:val="00F255B2"/>
    <w:rsid w:val="00F25661"/>
    <w:rsid w:val="00F25B7C"/>
    <w:rsid w:val="00F25CD1"/>
    <w:rsid w:val="00F2690D"/>
    <w:rsid w:val="00F26CFB"/>
    <w:rsid w:val="00F30887"/>
    <w:rsid w:val="00F31124"/>
    <w:rsid w:val="00F3120E"/>
    <w:rsid w:val="00F31402"/>
    <w:rsid w:val="00F3190B"/>
    <w:rsid w:val="00F3215B"/>
    <w:rsid w:val="00F33498"/>
    <w:rsid w:val="00F35395"/>
    <w:rsid w:val="00F3552F"/>
    <w:rsid w:val="00F358D2"/>
    <w:rsid w:val="00F36B1A"/>
    <w:rsid w:val="00F3703B"/>
    <w:rsid w:val="00F3715B"/>
    <w:rsid w:val="00F37304"/>
    <w:rsid w:val="00F40571"/>
    <w:rsid w:val="00F4083E"/>
    <w:rsid w:val="00F40B76"/>
    <w:rsid w:val="00F40BED"/>
    <w:rsid w:val="00F417C2"/>
    <w:rsid w:val="00F4201B"/>
    <w:rsid w:val="00F42627"/>
    <w:rsid w:val="00F428B3"/>
    <w:rsid w:val="00F42FE0"/>
    <w:rsid w:val="00F43000"/>
    <w:rsid w:val="00F43F6E"/>
    <w:rsid w:val="00F444B4"/>
    <w:rsid w:val="00F44B02"/>
    <w:rsid w:val="00F44C09"/>
    <w:rsid w:val="00F451C2"/>
    <w:rsid w:val="00F45B48"/>
    <w:rsid w:val="00F46444"/>
    <w:rsid w:val="00F467B8"/>
    <w:rsid w:val="00F46C1F"/>
    <w:rsid w:val="00F50A82"/>
    <w:rsid w:val="00F51C88"/>
    <w:rsid w:val="00F53119"/>
    <w:rsid w:val="00F53490"/>
    <w:rsid w:val="00F5364C"/>
    <w:rsid w:val="00F5391B"/>
    <w:rsid w:val="00F54133"/>
    <w:rsid w:val="00F55078"/>
    <w:rsid w:val="00F5537C"/>
    <w:rsid w:val="00F55877"/>
    <w:rsid w:val="00F55E38"/>
    <w:rsid w:val="00F56212"/>
    <w:rsid w:val="00F562DB"/>
    <w:rsid w:val="00F571F2"/>
    <w:rsid w:val="00F60066"/>
    <w:rsid w:val="00F60C28"/>
    <w:rsid w:val="00F6128C"/>
    <w:rsid w:val="00F62218"/>
    <w:rsid w:val="00F6308A"/>
    <w:rsid w:val="00F63E53"/>
    <w:rsid w:val="00F6403E"/>
    <w:rsid w:val="00F65319"/>
    <w:rsid w:val="00F657DB"/>
    <w:rsid w:val="00F6652A"/>
    <w:rsid w:val="00F666C0"/>
    <w:rsid w:val="00F67BCF"/>
    <w:rsid w:val="00F67F49"/>
    <w:rsid w:val="00F714F8"/>
    <w:rsid w:val="00F7237B"/>
    <w:rsid w:val="00F72635"/>
    <w:rsid w:val="00F726BE"/>
    <w:rsid w:val="00F726CF"/>
    <w:rsid w:val="00F72898"/>
    <w:rsid w:val="00F72F7B"/>
    <w:rsid w:val="00F7359E"/>
    <w:rsid w:val="00F7625A"/>
    <w:rsid w:val="00F76452"/>
    <w:rsid w:val="00F76928"/>
    <w:rsid w:val="00F77552"/>
    <w:rsid w:val="00F77797"/>
    <w:rsid w:val="00F77881"/>
    <w:rsid w:val="00F77B79"/>
    <w:rsid w:val="00F801FC"/>
    <w:rsid w:val="00F80BDB"/>
    <w:rsid w:val="00F80F02"/>
    <w:rsid w:val="00F81016"/>
    <w:rsid w:val="00F8158D"/>
    <w:rsid w:val="00F81D48"/>
    <w:rsid w:val="00F820C3"/>
    <w:rsid w:val="00F82A98"/>
    <w:rsid w:val="00F82DC9"/>
    <w:rsid w:val="00F834A1"/>
    <w:rsid w:val="00F83656"/>
    <w:rsid w:val="00F8367D"/>
    <w:rsid w:val="00F84D26"/>
    <w:rsid w:val="00F84E62"/>
    <w:rsid w:val="00F8567E"/>
    <w:rsid w:val="00F85B13"/>
    <w:rsid w:val="00F860FF"/>
    <w:rsid w:val="00F86906"/>
    <w:rsid w:val="00F86BCF"/>
    <w:rsid w:val="00F86D53"/>
    <w:rsid w:val="00F86F7F"/>
    <w:rsid w:val="00F8759B"/>
    <w:rsid w:val="00F876AE"/>
    <w:rsid w:val="00F87A24"/>
    <w:rsid w:val="00F87E52"/>
    <w:rsid w:val="00F908BA"/>
    <w:rsid w:val="00F91199"/>
    <w:rsid w:val="00F914DA"/>
    <w:rsid w:val="00F91723"/>
    <w:rsid w:val="00F91DB7"/>
    <w:rsid w:val="00F926E0"/>
    <w:rsid w:val="00F92A16"/>
    <w:rsid w:val="00F92D04"/>
    <w:rsid w:val="00F9335C"/>
    <w:rsid w:val="00F93D3A"/>
    <w:rsid w:val="00F94600"/>
    <w:rsid w:val="00F94749"/>
    <w:rsid w:val="00F952AC"/>
    <w:rsid w:val="00F96545"/>
    <w:rsid w:val="00F96FCF"/>
    <w:rsid w:val="00F9719E"/>
    <w:rsid w:val="00F972A6"/>
    <w:rsid w:val="00F976F2"/>
    <w:rsid w:val="00F97B16"/>
    <w:rsid w:val="00F97E26"/>
    <w:rsid w:val="00FA022C"/>
    <w:rsid w:val="00FA13C5"/>
    <w:rsid w:val="00FA2ECC"/>
    <w:rsid w:val="00FA39C2"/>
    <w:rsid w:val="00FA3B3B"/>
    <w:rsid w:val="00FA40B6"/>
    <w:rsid w:val="00FA441B"/>
    <w:rsid w:val="00FA56EB"/>
    <w:rsid w:val="00FA572F"/>
    <w:rsid w:val="00FA5F9C"/>
    <w:rsid w:val="00FA65C4"/>
    <w:rsid w:val="00FA6776"/>
    <w:rsid w:val="00FA695C"/>
    <w:rsid w:val="00FA6989"/>
    <w:rsid w:val="00FA6C10"/>
    <w:rsid w:val="00FA6D58"/>
    <w:rsid w:val="00FA7CF1"/>
    <w:rsid w:val="00FA7FDE"/>
    <w:rsid w:val="00FB04AD"/>
    <w:rsid w:val="00FB06C7"/>
    <w:rsid w:val="00FB0ABB"/>
    <w:rsid w:val="00FB188E"/>
    <w:rsid w:val="00FB2304"/>
    <w:rsid w:val="00FB2AC6"/>
    <w:rsid w:val="00FB3021"/>
    <w:rsid w:val="00FB3524"/>
    <w:rsid w:val="00FB352C"/>
    <w:rsid w:val="00FB3667"/>
    <w:rsid w:val="00FB430A"/>
    <w:rsid w:val="00FB4B96"/>
    <w:rsid w:val="00FB50A6"/>
    <w:rsid w:val="00FB5902"/>
    <w:rsid w:val="00FB5CC8"/>
    <w:rsid w:val="00FB5F25"/>
    <w:rsid w:val="00FB6E26"/>
    <w:rsid w:val="00FB7FD9"/>
    <w:rsid w:val="00FB7FF3"/>
    <w:rsid w:val="00FC1CF2"/>
    <w:rsid w:val="00FC2397"/>
    <w:rsid w:val="00FC2647"/>
    <w:rsid w:val="00FC3DDF"/>
    <w:rsid w:val="00FC44FA"/>
    <w:rsid w:val="00FC4CA9"/>
    <w:rsid w:val="00FC4FAA"/>
    <w:rsid w:val="00FC552B"/>
    <w:rsid w:val="00FC560E"/>
    <w:rsid w:val="00FC5BB6"/>
    <w:rsid w:val="00FC610A"/>
    <w:rsid w:val="00FC7181"/>
    <w:rsid w:val="00FC71E4"/>
    <w:rsid w:val="00FC71F5"/>
    <w:rsid w:val="00FC746C"/>
    <w:rsid w:val="00FC748B"/>
    <w:rsid w:val="00FC762A"/>
    <w:rsid w:val="00FC7A3E"/>
    <w:rsid w:val="00FC7B28"/>
    <w:rsid w:val="00FC7D1B"/>
    <w:rsid w:val="00FC7DF2"/>
    <w:rsid w:val="00FD017D"/>
    <w:rsid w:val="00FD094C"/>
    <w:rsid w:val="00FD0960"/>
    <w:rsid w:val="00FD0E1B"/>
    <w:rsid w:val="00FD2199"/>
    <w:rsid w:val="00FD288F"/>
    <w:rsid w:val="00FD2BBF"/>
    <w:rsid w:val="00FD2E5C"/>
    <w:rsid w:val="00FD3D0B"/>
    <w:rsid w:val="00FD3EDE"/>
    <w:rsid w:val="00FD4BCB"/>
    <w:rsid w:val="00FD5CA5"/>
    <w:rsid w:val="00FD5F73"/>
    <w:rsid w:val="00FD6743"/>
    <w:rsid w:val="00FD680F"/>
    <w:rsid w:val="00FD686E"/>
    <w:rsid w:val="00FD6A22"/>
    <w:rsid w:val="00FD6C3A"/>
    <w:rsid w:val="00FD6C59"/>
    <w:rsid w:val="00FD6D00"/>
    <w:rsid w:val="00FD6ED1"/>
    <w:rsid w:val="00FD7E8B"/>
    <w:rsid w:val="00FE0B3A"/>
    <w:rsid w:val="00FE1494"/>
    <w:rsid w:val="00FE1BB6"/>
    <w:rsid w:val="00FE1D6A"/>
    <w:rsid w:val="00FE3A6B"/>
    <w:rsid w:val="00FE3D97"/>
    <w:rsid w:val="00FE3F40"/>
    <w:rsid w:val="00FE4168"/>
    <w:rsid w:val="00FE4201"/>
    <w:rsid w:val="00FE46F8"/>
    <w:rsid w:val="00FE54EF"/>
    <w:rsid w:val="00FE65E4"/>
    <w:rsid w:val="00FE68A2"/>
    <w:rsid w:val="00FE6ACC"/>
    <w:rsid w:val="00FE7D94"/>
    <w:rsid w:val="00FE7F0C"/>
    <w:rsid w:val="00FF1CDA"/>
    <w:rsid w:val="00FF1E2A"/>
    <w:rsid w:val="00FF1E74"/>
    <w:rsid w:val="00FF225C"/>
    <w:rsid w:val="00FF29BB"/>
    <w:rsid w:val="00FF2D6F"/>
    <w:rsid w:val="00FF2FB8"/>
    <w:rsid w:val="00FF32E6"/>
    <w:rsid w:val="00FF3A5D"/>
    <w:rsid w:val="00FF40D2"/>
    <w:rsid w:val="00FF446E"/>
    <w:rsid w:val="00FF59EC"/>
    <w:rsid w:val="00FF5E4D"/>
    <w:rsid w:val="00FF713D"/>
    <w:rsid w:val="00FF746D"/>
    <w:rsid w:val="00FF78E1"/>
    <w:rsid w:val="00FF7977"/>
    <w:rsid w:val="00F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1042051D"/>
  <w15:docId w15:val="{47964916-78C3-445B-854C-6D3E0A30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l-PL" w:eastAsia="pl-PL" w:bidi="ar-SA"/>
      </w:rPr>
    </w:rPrDefault>
    <w:pPrDefault>
      <w:pPr>
        <w:ind w:firstLine="142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rsid w:val="00BF381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FEF"/>
    <w:pPr>
      <w:keepNext/>
      <w:pageBreakBefore/>
      <w:spacing w:before="240" w:after="120" w:line="276" w:lineRule="auto"/>
      <w:jc w:val="left"/>
      <w:outlineLvl w:val="0"/>
    </w:pPr>
    <w:rPr>
      <w:rFonts w:ascii="Times New Roman" w:hAnsi="Times New Roman"/>
      <w:b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sid w:val="00497FEF"/>
    <w:pPr>
      <w:keepNext/>
      <w:spacing w:before="240" w:after="120" w:line="276" w:lineRule="auto"/>
      <w:jc w:val="left"/>
      <w:outlineLvl w:val="1"/>
    </w:pPr>
    <w:rPr>
      <w:rFonts w:ascii="Times New Roman" w:hAnsi="Times New Roman"/>
      <w:b/>
      <w:color w:val="000000"/>
      <w:sz w:val="24"/>
    </w:rPr>
  </w:style>
  <w:style w:type="paragraph" w:styleId="Heading3">
    <w:name w:val="heading 3"/>
    <w:basedOn w:val="Normal"/>
    <w:next w:val="Normal"/>
    <w:qFormat/>
    <w:rsid w:val="00BF3816"/>
    <w:pPr>
      <w:keepNext/>
      <w:spacing w:before="240" w:after="120" w:line="276" w:lineRule="auto"/>
      <w:jc w:val="left"/>
      <w:outlineLvl w:val="2"/>
    </w:pPr>
    <w:rPr>
      <w:rFonts w:ascii="Times New Roman" w:hAnsi="Times New Roman"/>
      <w:b/>
      <w:color w:val="000000"/>
      <w:sz w:val="24"/>
    </w:rPr>
  </w:style>
  <w:style w:type="paragraph" w:styleId="Heading4">
    <w:name w:val="heading 4"/>
    <w:basedOn w:val="Normal"/>
    <w:next w:val="Normal"/>
    <w:qFormat/>
    <w:rsid w:val="00BF3816"/>
    <w:pPr>
      <w:keepNext/>
      <w:jc w:val="center"/>
      <w:outlineLvl w:val="3"/>
    </w:pPr>
    <w:rPr>
      <w:b/>
      <w:smallCaps/>
      <w:sz w:val="48"/>
      <w:szCs w:val="20"/>
    </w:rPr>
  </w:style>
  <w:style w:type="paragraph" w:styleId="Heading5">
    <w:name w:val="heading 5"/>
    <w:basedOn w:val="Normal"/>
    <w:next w:val="Normal"/>
    <w:qFormat/>
    <w:rsid w:val="00BF3816"/>
    <w:pPr>
      <w:keepNext/>
      <w:tabs>
        <w:tab w:val="right" w:leader="dot" w:pos="8860"/>
      </w:tabs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BF3816"/>
    <w:pPr>
      <w:keepNext/>
      <w:tabs>
        <w:tab w:val="right" w:leader="dot" w:pos="8860"/>
      </w:tabs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BF3816"/>
    <w:pPr>
      <w:keepNext/>
      <w:jc w:val="right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rsid w:val="00BF3816"/>
    <w:pPr>
      <w:keepNext/>
      <w:jc w:val="center"/>
      <w:outlineLvl w:val="7"/>
    </w:pPr>
    <w:rPr>
      <w:b/>
      <w:bCs/>
      <w:u w:val="single"/>
    </w:rPr>
  </w:style>
  <w:style w:type="paragraph" w:styleId="Heading9">
    <w:name w:val="heading 9"/>
    <w:basedOn w:val="Normal"/>
    <w:next w:val="Normal"/>
    <w:qFormat/>
    <w:rsid w:val="00BF3816"/>
    <w:pPr>
      <w:keepNext/>
      <w:jc w:val="center"/>
      <w:outlineLvl w:val="8"/>
    </w:pPr>
    <w:rPr>
      <w:iCs/>
      <w:sz w:val="4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F3816"/>
    <w:pPr>
      <w:jc w:val="center"/>
    </w:pPr>
    <w:rPr>
      <w:b/>
      <w:snapToGrid w:val="0"/>
      <w:sz w:val="28"/>
      <w:szCs w:val="20"/>
    </w:rPr>
  </w:style>
  <w:style w:type="paragraph" w:styleId="Subtitle">
    <w:name w:val="Subtitle"/>
    <w:basedOn w:val="Normal"/>
    <w:link w:val="SubtitleChar"/>
    <w:qFormat/>
    <w:rsid w:val="00497FEF"/>
    <w:rPr>
      <w:b/>
      <w:snapToGrid w:val="0"/>
      <w:szCs w:val="20"/>
    </w:rPr>
  </w:style>
  <w:style w:type="paragraph" w:styleId="BodyText2">
    <w:name w:val="Body Text 2"/>
    <w:basedOn w:val="Normal"/>
    <w:rsid w:val="00BF3816"/>
    <w:pPr>
      <w:jc w:val="center"/>
    </w:pPr>
    <w:rPr>
      <w:b/>
      <w:sz w:val="28"/>
      <w:szCs w:val="20"/>
    </w:rPr>
  </w:style>
  <w:style w:type="paragraph" w:styleId="BodyText3">
    <w:name w:val="Body Text 3"/>
    <w:basedOn w:val="Normal"/>
    <w:link w:val="BodyText3Char"/>
    <w:rsid w:val="00BF3816"/>
    <w:pPr>
      <w:tabs>
        <w:tab w:val="left" w:pos="360"/>
      </w:tabs>
      <w:jc w:val="both"/>
    </w:pPr>
    <w:rPr>
      <w:snapToGrid w:val="0"/>
      <w:sz w:val="28"/>
      <w:szCs w:val="20"/>
    </w:rPr>
  </w:style>
  <w:style w:type="character" w:styleId="PageNumber">
    <w:name w:val="page number"/>
    <w:basedOn w:val="DefaultParagraphFont"/>
    <w:uiPriority w:val="99"/>
    <w:rsid w:val="00BF3816"/>
  </w:style>
  <w:style w:type="paragraph" w:styleId="Footer">
    <w:name w:val="footer"/>
    <w:basedOn w:val="Normal"/>
    <w:link w:val="FooterChar"/>
    <w:uiPriority w:val="99"/>
    <w:rsid w:val="00BF3816"/>
    <w:pPr>
      <w:tabs>
        <w:tab w:val="center" w:pos="4536"/>
        <w:tab w:val="right" w:pos="9072"/>
      </w:tabs>
    </w:pPr>
    <w:rPr>
      <w:snapToGrid w:val="0"/>
      <w:sz w:val="20"/>
      <w:szCs w:val="20"/>
    </w:rPr>
  </w:style>
  <w:style w:type="paragraph" w:styleId="BodyText">
    <w:name w:val="Body Text"/>
    <w:basedOn w:val="Normal"/>
    <w:link w:val="BodyTextChar"/>
    <w:rsid w:val="00BF3816"/>
    <w:pPr>
      <w:jc w:val="both"/>
    </w:pPr>
    <w:rPr>
      <w:bCs/>
      <w:sz w:val="23"/>
    </w:rPr>
  </w:style>
  <w:style w:type="paragraph" w:styleId="BodyTextIndent">
    <w:name w:val="Body Text Indent"/>
    <w:basedOn w:val="Normal"/>
    <w:link w:val="BodyTextIndentChar"/>
    <w:rsid w:val="00BF3816"/>
    <w:pPr>
      <w:ind w:left="340"/>
      <w:jc w:val="both"/>
    </w:pPr>
    <w:rPr>
      <w:i/>
      <w:iCs/>
      <w:sz w:val="22"/>
    </w:rPr>
  </w:style>
  <w:style w:type="paragraph" w:styleId="BodyTextIndent2">
    <w:name w:val="Body Text Indent 2"/>
    <w:basedOn w:val="Normal"/>
    <w:rsid w:val="00BF3816"/>
    <w:pPr>
      <w:ind w:left="737"/>
      <w:jc w:val="both"/>
    </w:pPr>
    <w:rPr>
      <w:sz w:val="22"/>
    </w:rPr>
  </w:style>
  <w:style w:type="paragraph" w:styleId="BodyTextIndent3">
    <w:name w:val="Body Text Indent 3"/>
    <w:basedOn w:val="Normal"/>
    <w:rsid w:val="00BF3816"/>
    <w:pPr>
      <w:widowControl w:val="0"/>
      <w:ind w:left="357"/>
      <w:jc w:val="both"/>
    </w:pPr>
    <w:rPr>
      <w:color w:val="0000FF"/>
      <w:sz w:val="22"/>
    </w:rPr>
  </w:style>
  <w:style w:type="paragraph" w:styleId="Header">
    <w:name w:val="header"/>
    <w:basedOn w:val="Normal"/>
    <w:link w:val="HeaderChar"/>
    <w:uiPriority w:val="99"/>
    <w:rsid w:val="00BF381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FootnoteText">
    <w:name w:val="footnote text"/>
    <w:aliases w:val="Znak4,Tekst przypisu dolnego Znak Znak,Podrozdział Znak Znak,Footnote Znak Znak,Podrozdzia3 Znak Znak,Podrozdział"/>
    <w:basedOn w:val="Normal"/>
    <w:link w:val="FootnoteTextChar"/>
    <w:uiPriority w:val="99"/>
    <w:rsid w:val="00BF38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BF3816"/>
    <w:rPr>
      <w:vertAlign w:val="superscript"/>
    </w:rPr>
  </w:style>
  <w:style w:type="paragraph" w:customStyle="1" w:styleId="a">
    <w:semiHidden/>
    <w:rsid w:val="00BF3816"/>
  </w:style>
  <w:style w:type="character" w:styleId="Hyperlink">
    <w:name w:val="Hyperlink"/>
    <w:basedOn w:val="DefaultParagraphFont"/>
    <w:uiPriority w:val="99"/>
    <w:rsid w:val="00DA26FC"/>
    <w:rPr>
      <w:color w:val="0000FF"/>
      <w:u w:val="single"/>
    </w:rPr>
  </w:style>
  <w:style w:type="paragraph" w:styleId="BalloonText">
    <w:name w:val="Balloon Text"/>
    <w:basedOn w:val="Normal"/>
    <w:semiHidden/>
    <w:rsid w:val="00A028A4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06047C"/>
    <w:pPr>
      <w:autoSpaceDE w:val="0"/>
      <w:autoSpaceDN w:val="0"/>
      <w:adjustRightInd w:val="0"/>
      <w:ind w:left="360" w:right="-622" w:hanging="360"/>
      <w:jc w:val="both"/>
    </w:pPr>
    <w:rPr>
      <w:color w:val="000000"/>
      <w:sz w:val="22"/>
    </w:rPr>
  </w:style>
  <w:style w:type="paragraph" w:customStyle="1" w:styleId="RaportStyl">
    <w:name w:val="RaportStyl"/>
    <w:basedOn w:val="Normal"/>
    <w:rsid w:val="00205F7C"/>
    <w:rPr>
      <w:sz w:val="28"/>
      <w:szCs w:val="28"/>
      <w:lang w:val="cs-CZ"/>
    </w:rPr>
  </w:style>
  <w:style w:type="paragraph" w:styleId="ListParagraph">
    <w:name w:val="List Paragraph"/>
    <w:basedOn w:val="Normal"/>
    <w:link w:val="ListParagraphChar"/>
    <w:uiPriority w:val="34"/>
    <w:qFormat/>
    <w:rsid w:val="001D0BE5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E16AE"/>
    <w:rPr>
      <w:b/>
      <w:snapToGrid w:val="0"/>
      <w:sz w:val="28"/>
    </w:rPr>
  </w:style>
  <w:style w:type="character" w:customStyle="1" w:styleId="BodyTextChar">
    <w:name w:val="Body Text Char"/>
    <w:basedOn w:val="DefaultParagraphFont"/>
    <w:link w:val="BodyText"/>
    <w:rsid w:val="009960E8"/>
    <w:rPr>
      <w:bCs/>
      <w:sz w:val="23"/>
      <w:szCs w:val="24"/>
    </w:rPr>
  </w:style>
  <w:style w:type="paragraph" w:styleId="PlainText">
    <w:name w:val="Plain Text"/>
    <w:basedOn w:val="Normal"/>
    <w:link w:val="PlainTextChar"/>
    <w:uiPriority w:val="99"/>
    <w:rsid w:val="009960E8"/>
    <w:rPr>
      <w:rFonts w:ascii="Courier New" w:hAnsi="Courier New"/>
      <w:spacing w:val="-5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9960E8"/>
    <w:rPr>
      <w:rFonts w:ascii="Courier New" w:hAnsi="Courier New"/>
      <w:spacing w:val="-5"/>
    </w:rPr>
  </w:style>
  <w:style w:type="table" w:styleId="TableGrid">
    <w:name w:val="Table Grid"/>
    <w:basedOn w:val="TableNormal"/>
    <w:uiPriority w:val="59"/>
    <w:rsid w:val="008B5A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ubtitleChar">
    <w:name w:val="Subtitle Char"/>
    <w:basedOn w:val="DefaultParagraphFont"/>
    <w:link w:val="Subtitle"/>
    <w:rsid w:val="00497FEF"/>
    <w:rPr>
      <w:b/>
      <w:snapToGrid w:val="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84236"/>
    <w:rPr>
      <w:snapToGrid w:val="0"/>
    </w:rPr>
  </w:style>
  <w:style w:type="character" w:customStyle="1" w:styleId="BodyText3Char">
    <w:name w:val="Body Text 3 Char"/>
    <w:basedOn w:val="DefaultParagraphFont"/>
    <w:link w:val="BodyText3"/>
    <w:rsid w:val="00510F67"/>
    <w:rPr>
      <w:snapToGrid w:val="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510F67"/>
  </w:style>
  <w:style w:type="paragraph" w:customStyle="1" w:styleId="xmsonormal">
    <w:name w:val="x_msonormal"/>
    <w:basedOn w:val="Normal"/>
    <w:rsid w:val="00220716"/>
    <w:pPr>
      <w:spacing w:before="100" w:beforeAutospacing="1" w:after="100" w:afterAutospacing="1"/>
    </w:pPr>
  </w:style>
  <w:style w:type="character" w:customStyle="1" w:styleId="BodyTextIndentChar">
    <w:name w:val="Body Text Indent Char"/>
    <w:basedOn w:val="DefaultParagraphFont"/>
    <w:link w:val="BodyTextIndent"/>
    <w:rsid w:val="001149A7"/>
    <w:rPr>
      <w:i/>
      <w:iCs/>
      <w:sz w:val="22"/>
      <w:szCs w:val="24"/>
    </w:rPr>
  </w:style>
  <w:style w:type="table" w:customStyle="1" w:styleId="Tabela-Siatka1">
    <w:name w:val="Tabela - Siatka1"/>
    <w:basedOn w:val="TableNormal"/>
    <w:next w:val="TableGrid"/>
    <w:uiPriority w:val="59"/>
    <w:rsid w:val="00E81A4F"/>
    <w:rPr>
      <w:rFonts w:eastAsia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E542C9"/>
    <w:rPr>
      <w:sz w:val="16"/>
      <w:szCs w:val="16"/>
    </w:rPr>
  </w:style>
  <w:style w:type="paragraph" w:styleId="CommentText">
    <w:name w:val="annotation text"/>
    <w:basedOn w:val="Normal"/>
    <w:link w:val="CommentTextChar"/>
    <w:rsid w:val="00E542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542C9"/>
  </w:style>
  <w:style w:type="paragraph" w:styleId="CommentSubject">
    <w:name w:val="annotation subject"/>
    <w:basedOn w:val="CommentText"/>
    <w:next w:val="CommentText"/>
    <w:link w:val="CommentSubjectChar"/>
    <w:rsid w:val="00E542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542C9"/>
    <w:rPr>
      <w:b/>
      <w:bCs/>
    </w:rPr>
  </w:style>
  <w:style w:type="character" w:styleId="Strong">
    <w:name w:val="Strong"/>
    <w:basedOn w:val="DefaultParagraphFont"/>
    <w:uiPriority w:val="22"/>
    <w:qFormat/>
    <w:rsid w:val="00D946F8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E042E"/>
    <w:rPr>
      <w:sz w:val="24"/>
      <w:szCs w:val="24"/>
    </w:rPr>
  </w:style>
  <w:style w:type="character" w:customStyle="1" w:styleId="akapitustep1">
    <w:name w:val="akapitustep1"/>
    <w:basedOn w:val="DefaultParagraphFont"/>
    <w:rsid w:val="00A942E9"/>
  </w:style>
  <w:style w:type="character" w:customStyle="1" w:styleId="luchili">
    <w:name w:val="luc_hili"/>
    <w:basedOn w:val="DefaultParagraphFont"/>
    <w:rsid w:val="00086E7F"/>
  </w:style>
  <w:style w:type="character" w:customStyle="1" w:styleId="tabulatory">
    <w:name w:val="tabulatory"/>
    <w:basedOn w:val="DefaultParagraphFont"/>
    <w:rsid w:val="00EB3CB2"/>
  </w:style>
  <w:style w:type="paragraph" w:customStyle="1" w:styleId="WW-Tekstpodstawowywcity2">
    <w:name w:val="WW-Tekst podstawowy wcięty 2"/>
    <w:basedOn w:val="Normal"/>
    <w:rsid w:val="00E10DF2"/>
    <w:pPr>
      <w:ind w:left="737"/>
      <w:jc w:val="both"/>
    </w:pPr>
    <w:rPr>
      <w:sz w:val="22"/>
      <w:lang w:eastAsia="ar-SA"/>
    </w:rPr>
  </w:style>
  <w:style w:type="character" w:customStyle="1" w:styleId="apple-converted-space">
    <w:name w:val="apple-converted-space"/>
    <w:basedOn w:val="DefaultParagraphFont"/>
    <w:rsid w:val="0055752F"/>
  </w:style>
  <w:style w:type="paragraph" w:styleId="Revision">
    <w:name w:val="Revision"/>
    <w:hidden/>
    <w:uiPriority w:val="99"/>
    <w:semiHidden/>
    <w:rsid w:val="00F76452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F30FC"/>
    <w:pPr>
      <w:tabs>
        <w:tab w:val="right" w:leader="dot" w:pos="9911"/>
      </w:tabs>
      <w:spacing w:after="100" w:line="259" w:lineRule="auto"/>
    </w:pPr>
    <w:rPr>
      <w:rFonts w:eastAsiaTheme="minorHAnsi"/>
      <w:b/>
      <w:bCs/>
      <w:noProof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2F1D"/>
    <w:pPr>
      <w:tabs>
        <w:tab w:val="left" w:pos="960"/>
        <w:tab w:val="right" w:leader="dot" w:pos="10245"/>
      </w:tabs>
      <w:spacing w:line="0" w:lineRule="atLeast"/>
      <w:ind w:left="221"/>
    </w:pPr>
    <w:rPr>
      <w:rFonts w:eastAsiaTheme="minorHAnsi" w:cstheme="minorBid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2F1D"/>
    <w:pPr>
      <w:spacing w:after="100" w:line="259" w:lineRule="auto"/>
      <w:ind w:left="440"/>
    </w:pPr>
    <w:rPr>
      <w:rFonts w:eastAsiaTheme="minorHAnsi" w:cstheme="minorBidi"/>
      <w:sz w:val="22"/>
      <w:szCs w:val="22"/>
      <w:lang w:val="en-US" w:eastAsia="en-US"/>
    </w:rPr>
  </w:style>
  <w:style w:type="character" w:customStyle="1" w:styleId="Nierozpoznanawzmianka1">
    <w:name w:val="Nierozpoznana wzmianka1"/>
    <w:basedOn w:val="DefaultParagraphFont"/>
    <w:uiPriority w:val="99"/>
    <w:semiHidden/>
    <w:unhideWhenUsed/>
    <w:rsid w:val="00BF2FF1"/>
    <w:rPr>
      <w:color w:val="808080"/>
      <w:shd w:val="clear" w:color="auto" w:fill="E6E6E6"/>
    </w:rPr>
  </w:style>
  <w:style w:type="character" w:customStyle="1" w:styleId="shorttext">
    <w:name w:val="short_text"/>
    <w:basedOn w:val="DefaultParagraphFont"/>
    <w:rsid w:val="00BF2FF1"/>
  </w:style>
  <w:style w:type="paragraph" w:styleId="TOCHeading">
    <w:name w:val="TOC Heading"/>
    <w:basedOn w:val="Heading1"/>
    <w:next w:val="Normal"/>
    <w:uiPriority w:val="39"/>
    <w:unhideWhenUsed/>
    <w:qFormat/>
    <w:rsid w:val="000F30FC"/>
    <w:pPr>
      <w:keepLines/>
      <w:spacing w:line="259" w:lineRule="auto"/>
      <w:outlineLvl w:val="9"/>
    </w:pPr>
    <w:rPr>
      <w:rFonts w:eastAsiaTheme="majorEastAsia" w:cstheme="majorBidi"/>
      <w:b w:val="0"/>
      <w:szCs w:val="32"/>
      <w:lang w:val="ru-RU" w:eastAsia="ru-RU"/>
    </w:rPr>
  </w:style>
  <w:style w:type="character" w:styleId="Emphasis">
    <w:name w:val="Emphasis"/>
    <w:basedOn w:val="DefaultParagraphFont"/>
    <w:uiPriority w:val="20"/>
    <w:qFormat/>
    <w:rsid w:val="00893310"/>
    <w:rPr>
      <w:i/>
      <w:iCs/>
    </w:rPr>
  </w:style>
  <w:style w:type="character" w:customStyle="1" w:styleId="FootnoteTextChar">
    <w:name w:val="Footnote Text Char"/>
    <w:aliases w:val="Znak4 Char,Tekst przypisu dolnego Znak Znak Char,Podrozdział Znak Znak Char,Footnote Znak Znak Char,Podrozdzia3 Znak Znak Char,Podrozdział Char"/>
    <w:basedOn w:val="DefaultParagraphFont"/>
    <w:link w:val="FootnoteText"/>
    <w:uiPriority w:val="99"/>
    <w:locked/>
    <w:rsid w:val="00AA48D5"/>
  </w:style>
  <w:style w:type="character" w:styleId="FollowedHyperlink">
    <w:name w:val="FollowedHyperlink"/>
    <w:basedOn w:val="DefaultParagraphFont"/>
    <w:semiHidden/>
    <w:unhideWhenUsed/>
    <w:rsid w:val="0058743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FE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F3088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30887"/>
  </w:style>
  <w:style w:type="character" w:styleId="EndnoteReference">
    <w:name w:val="endnote reference"/>
    <w:basedOn w:val="DefaultParagraphFont"/>
    <w:semiHidden/>
    <w:unhideWhenUsed/>
    <w:rsid w:val="00F30887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066DFD"/>
    <w:pPr>
      <w:spacing w:before="60" w:after="120"/>
      <w:jc w:val="center"/>
    </w:pPr>
    <w:rPr>
      <w:i/>
      <w:sz w:val="22"/>
      <w:szCs w:val="22"/>
    </w:rPr>
  </w:style>
  <w:style w:type="paragraph" w:styleId="TOC9">
    <w:name w:val="toc 9"/>
    <w:basedOn w:val="Normal"/>
    <w:next w:val="Normal"/>
    <w:autoRedefine/>
    <w:semiHidden/>
    <w:unhideWhenUsed/>
    <w:rsid w:val="002E2F1D"/>
    <w:pPr>
      <w:spacing w:after="100"/>
      <w:ind w:left="1920"/>
    </w:pPr>
  </w:style>
  <w:style w:type="paragraph" w:styleId="TOC4">
    <w:name w:val="toc 4"/>
    <w:basedOn w:val="Normal"/>
    <w:next w:val="Normal"/>
    <w:autoRedefine/>
    <w:semiHidden/>
    <w:unhideWhenUsed/>
    <w:rsid w:val="006A4F3B"/>
    <w:pPr>
      <w:spacing w:after="100"/>
      <w:ind w:left="720"/>
    </w:pPr>
  </w:style>
  <w:style w:type="table" w:styleId="PlainTable5">
    <w:name w:val="Plain Table 5"/>
    <w:basedOn w:val="TableNormal"/>
    <w:uiPriority w:val="45"/>
    <w:rsid w:val="00EA769D"/>
    <w:rPr>
      <w:sz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34FEB"/>
    <w:rPr>
      <w:b/>
      <w:sz w:val="28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720B46"/>
    <w:pPr>
      <w:numPr>
        <w:numId w:val="28"/>
      </w:numPr>
    </w:pPr>
  </w:style>
  <w:style w:type="table" w:styleId="GridTable4-Accent5">
    <w:name w:val="Grid Table 4 Accent 5"/>
    <w:basedOn w:val="TableNormal"/>
    <w:uiPriority w:val="49"/>
    <w:rsid w:val="007623B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5230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52301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ghtGrid-Accent1">
    <w:name w:val="Light Grid Accent 1"/>
    <w:basedOn w:val="TableNormal"/>
    <w:uiPriority w:val="62"/>
    <w:rsid w:val="00870CAB"/>
    <w:pPr>
      <w:ind w:firstLine="0"/>
    </w:pPr>
    <w:rPr>
      <w:rFonts w:ascii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455A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F5075"/>
    <w:pPr>
      <w:spacing w:after="120"/>
      <w:ind w:firstLine="0"/>
      <w:jc w:val="both"/>
    </w:pPr>
    <w:rPr>
      <w:rFonts w:eastAsia="Times New Roman"/>
      <w:color w:val="00000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F72635"/>
    <w:rPr>
      <w:rFonts w:ascii="Courier New" w:eastAsia="Times New Roman" w:hAnsi="Courier New" w:cs="Courier New"/>
      <w:sz w:val="20"/>
      <w:szCs w:val="20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635"/>
    <w:rPr>
      <w:rFonts w:ascii="Courier New" w:eastAsia="Times New Roman" w:hAnsi="Courier New" w:cs="Courier New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1796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4528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29405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9813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8192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vscode-webview://1d4kd601bp66tec6tk2iqjs1qt1vbfkckalo14uf5llc9d1m2q4c/examples/train/pi05/async.yaml" TargetMode="External"/><Relationship Id="rId14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132FA9B-7F15-48BF-87C0-2D89E2C87CE0}">
  <we:reference id="wa104381648" version="1.0.0.2" store="en-US" storeType="OMEX"/>
  <we:alternateReferences>
    <we:reference id="WA104381648" version="1.0.0.2" store="WA104381648" storeType="OMEX"/>
  </we:alternateReferences>
  <we:properties>
    <we:property name="projects" value="{&quot;1512399528_5a2562a8b1dd48.76364494&quot;:{&quot;id&quot;:&quot;1512399528_5a2562a8b1dd48.76364494&quot;,&quot;name&quot;:&quot;Document Project&quot;,&quot;date&quot;:&quot;2017-12-04 14:58:48&quot;,&quot;createdWith&quot;:&quot;easybib&quot;,&quot;shared&quot;:false,&quot;defaultstyle&quot;:&quot;apa&quot;,&quot;public&quot;:true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CE26B78-319E-1849-B759-4F28FD13C62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311dea4-6cf1-4f3f-aa52-3515df669976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E98BF-1A41-41EF-BA2C-4A6B25BE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30</Pages>
  <Words>12509</Words>
  <Characters>73183</Characters>
  <Application>Microsoft Office Word</Application>
  <DocSecurity>0</DocSecurity>
  <Lines>1330</Lines>
  <Paragraphs>696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ZARZĄDZENIE NR 121/2002</vt:lpstr>
      <vt:lpstr>ZARZĄDZENIE NR 121/2002</vt:lpstr>
      <vt:lpstr>ZARZĄDZENIE NR 121/2002</vt:lpstr>
    </vt:vector>
  </TitlesOfParts>
  <Company>WSIiZ</Company>
  <LinksUpToDate>false</LinksUpToDate>
  <CharactersWithSpaces>84996</CharactersWithSpaces>
  <SharedDoc>false</SharedDoc>
  <HLinks>
    <vt:vector size="486" baseType="variant">
      <vt:variant>
        <vt:i4>1245241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_Toc207449895</vt:lpwstr>
      </vt:variant>
      <vt:variant>
        <vt:i4>1245241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_Toc207449894</vt:lpwstr>
      </vt:variant>
      <vt:variant>
        <vt:i4>1245241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_Toc207449893</vt:lpwstr>
      </vt:variant>
      <vt:variant>
        <vt:i4>1245241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_Toc207449892</vt:lpwstr>
      </vt:variant>
      <vt:variant>
        <vt:i4>1245241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_Toc207449891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_Toc207449890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_Toc207449889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_Toc207449888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_Toc207449887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_Toc207449886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_Toc207449885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_Toc207449884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_Toc207449883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_Toc207449882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_Toc207449881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_Toc207449880</vt:lpwstr>
      </vt:variant>
      <vt:variant>
        <vt:i4>1900601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_Toc207449879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_Toc207449878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_Toc207449877</vt:lpwstr>
      </vt:variant>
      <vt:variant>
        <vt:i4>1900601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_Toc207449876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_Toc207449875</vt:lpwstr>
      </vt:variant>
      <vt:variant>
        <vt:i4>1900601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_Toc207449874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_Toc207449873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_Toc207449872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_Toc207449871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_Toc207449870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_Toc207449869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_Toc207449868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_Toc207449867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_Toc207449866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_Toc207449865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_Toc207449864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_Toc207449863</vt:lpwstr>
      </vt:variant>
      <vt:variant>
        <vt:i4>6881386</vt:i4>
      </vt:variant>
      <vt:variant>
        <vt:i4>141</vt:i4>
      </vt:variant>
      <vt:variant>
        <vt:i4>0</vt:i4>
      </vt:variant>
      <vt:variant>
        <vt:i4>5</vt:i4>
      </vt:variant>
      <vt:variant>
        <vt:lpwstr>https://dl.acm.org/doi/10.5555/3295222.3295230</vt:lpwstr>
      </vt:variant>
      <vt:variant>
        <vt:lpwstr/>
      </vt:variant>
      <vt:variant>
        <vt:i4>4849791</vt:i4>
      </vt:variant>
      <vt:variant>
        <vt:i4>138</vt:i4>
      </vt:variant>
      <vt:variant>
        <vt:i4>0</vt:i4>
      </vt:variant>
      <vt:variant>
        <vt:i4>5</vt:i4>
      </vt:variant>
      <vt:variant>
        <vt:lpwstr>https://www.researchgate.net/publication/283349138_Calibrating_Probability_with_Undersampling_for_Unbalanced_Classification</vt:lpwstr>
      </vt:variant>
      <vt:variant>
        <vt:lpwstr/>
      </vt:variant>
      <vt:variant>
        <vt:i4>196635</vt:i4>
      </vt:variant>
      <vt:variant>
        <vt:i4>135</vt:i4>
      </vt:variant>
      <vt:variant>
        <vt:i4>0</vt:i4>
      </vt:variant>
      <vt:variant>
        <vt:i4>5</vt:i4>
      </vt:variant>
      <vt:variant>
        <vt:lpwstr>https://arxiv.org/abs/2002.12307</vt:lpwstr>
      </vt:variant>
      <vt:variant>
        <vt:lpwstr/>
      </vt:variant>
      <vt:variant>
        <vt:i4>131080</vt:i4>
      </vt:variant>
      <vt:variant>
        <vt:i4>132</vt:i4>
      </vt:variant>
      <vt:variant>
        <vt:i4>0</vt:i4>
      </vt:variant>
      <vt:variant>
        <vt:i4>5</vt:i4>
      </vt:variant>
      <vt:variant>
        <vt:lpwstr>https://sustainablefutures.linklaters.com/post/102hqyr/basel-committee-issues-principles-for-the-effective-management-and-supervision-of</vt:lpwstr>
      </vt:variant>
      <vt:variant>
        <vt:lpwstr>:~:text=After%20a%20consultation%20in%20November%202021%2C%20the%20Basel,improving%20both%20banks%E2%80%99%20risk%20management%20and%20supervisors%E2%80%99%20practices%E2%80%9D.</vt:lpwstr>
      </vt:variant>
      <vt:variant>
        <vt:i4>2359405</vt:i4>
      </vt:variant>
      <vt:variant>
        <vt:i4>129</vt:i4>
      </vt:variant>
      <vt:variant>
        <vt:i4>0</vt:i4>
      </vt:variant>
      <vt:variant>
        <vt:i4>5</vt:i4>
      </vt:variant>
      <vt:variant>
        <vt:lpwstr>https://baselgovernance.org/blog/basel-aml-index-updates-methodology-reflect-rising-global-fraud-risks</vt:lpwstr>
      </vt:variant>
      <vt:variant>
        <vt:lpwstr/>
      </vt:variant>
      <vt:variant>
        <vt:i4>4063347</vt:i4>
      </vt:variant>
      <vt:variant>
        <vt:i4>126</vt:i4>
      </vt:variant>
      <vt:variant>
        <vt:i4>0</vt:i4>
      </vt:variant>
      <vt:variant>
        <vt:i4>5</vt:i4>
      </vt:variant>
      <vt:variant>
        <vt:lpwstr>https://raffaellopalandri.medium.com/advanced-methodologies-for-algorithmic-bias-detection-and-correction-ecdf8ba452a7</vt:lpwstr>
      </vt:variant>
      <vt:variant>
        <vt:lpwstr/>
      </vt:variant>
      <vt:variant>
        <vt:i4>458777</vt:i4>
      </vt:variant>
      <vt:variant>
        <vt:i4>123</vt:i4>
      </vt:variant>
      <vt:variant>
        <vt:i4>0</vt:i4>
      </vt:variant>
      <vt:variant>
        <vt:i4>5</vt:i4>
      </vt:variant>
      <vt:variant>
        <vt:lpwstr>https://arxiv.org/abs/2504.08183</vt:lpwstr>
      </vt:variant>
      <vt:variant>
        <vt:lpwstr/>
      </vt:variant>
      <vt:variant>
        <vt:i4>2031696</vt:i4>
      </vt:variant>
      <vt:variant>
        <vt:i4>120</vt:i4>
      </vt:variant>
      <vt:variant>
        <vt:i4>0</vt:i4>
      </vt:variant>
      <vt:variant>
        <vt:i4>5</vt:i4>
      </vt:variant>
      <vt:variant>
        <vt:lpwstr>https://journalofbigdata.springeropen.com/articles/10.1186/s40537-024-01048-8</vt:lpwstr>
      </vt:variant>
      <vt:variant>
        <vt:lpwstr/>
      </vt:variant>
      <vt:variant>
        <vt:i4>4653069</vt:i4>
      </vt:variant>
      <vt:variant>
        <vt:i4>117</vt:i4>
      </vt:variant>
      <vt:variant>
        <vt:i4>0</vt:i4>
      </vt:variant>
      <vt:variant>
        <vt:i4>5</vt:i4>
      </vt:variant>
      <vt:variant>
        <vt:lpwstr>https://www.linkedin.com/pulse/how-paypals-ai-fighting-fraud-scale-500m-breakthrough-vikram-ghadge-5ohhf/</vt:lpwstr>
      </vt:variant>
      <vt:variant>
        <vt:lpwstr/>
      </vt:variant>
      <vt:variant>
        <vt:i4>2818150</vt:i4>
      </vt:variant>
      <vt:variant>
        <vt:i4>114</vt:i4>
      </vt:variant>
      <vt:variant>
        <vt:i4>0</vt:i4>
      </vt:variant>
      <vt:variant>
        <vt:i4>5</vt:i4>
      </vt:variant>
      <vt:variant>
        <vt:lpwstr>https://www.numberanalytics.com/blog/local-outlier-factor-for-beginners</vt:lpwstr>
      </vt:variant>
      <vt:variant>
        <vt:lpwstr/>
      </vt:variant>
      <vt:variant>
        <vt:i4>2818163</vt:i4>
      </vt:variant>
      <vt:variant>
        <vt:i4>111</vt:i4>
      </vt:variant>
      <vt:variant>
        <vt:i4>0</vt:i4>
      </vt:variant>
      <vt:variant>
        <vt:i4>5</vt:i4>
      </vt:variant>
      <vt:variant>
        <vt:lpwstr>https://www.geeksforgeeks.org/machine-learning/understanding-one-class-support-vector-machines/</vt:lpwstr>
      </vt:variant>
      <vt:variant>
        <vt:lpwstr/>
      </vt:variant>
      <vt:variant>
        <vt:i4>786458</vt:i4>
      </vt:variant>
      <vt:variant>
        <vt:i4>108</vt:i4>
      </vt:variant>
      <vt:variant>
        <vt:i4>0</vt:i4>
      </vt:variant>
      <vt:variant>
        <vt:i4>5</vt:i4>
      </vt:variant>
      <vt:variant>
        <vt:lpwstr>https://arxiv.org/abs/1709.05254</vt:lpwstr>
      </vt:variant>
      <vt:variant>
        <vt:lpwstr/>
      </vt:variant>
      <vt:variant>
        <vt:i4>1966101</vt:i4>
      </vt:variant>
      <vt:variant>
        <vt:i4>105</vt:i4>
      </vt:variant>
      <vt:variant>
        <vt:i4>0</vt:i4>
      </vt:variant>
      <vt:variant>
        <vt:i4>5</vt:i4>
      </vt:variant>
      <vt:variant>
        <vt:lpwstr>https://iopscience.iop.org/article/10.1088/2631-8695/ad4958/meta</vt:lpwstr>
      </vt:variant>
      <vt:variant>
        <vt:lpwstr/>
      </vt:variant>
      <vt:variant>
        <vt:i4>6815861</vt:i4>
      </vt:variant>
      <vt:variant>
        <vt:i4>102</vt:i4>
      </vt:variant>
      <vt:variant>
        <vt:i4>0</vt:i4>
      </vt:variant>
      <vt:variant>
        <vt:i4>5</vt:i4>
      </vt:variant>
      <vt:variant>
        <vt:lpwstr>https://medium.com/%40laakhanbukkawar/dbscan-the-hidden-gem-of-clustering-from-basics-to-advanced-with-real-world-examples-9c4f2198309e</vt:lpwstr>
      </vt:variant>
      <vt:variant>
        <vt:lpwstr/>
      </vt:variant>
      <vt:variant>
        <vt:i4>3997757</vt:i4>
      </vt:variant>
      <vt:variant>
        <vt:i4>99</vt:i4>
      </vt:variant>
      <vt:variant>
        <vt:i4>0</vt:i4>
      </vt:variant>
      <vt:variant>
        <vt:i4>5</vt:i4>
      </vt:variant>
      <vt:variant>
        <vt:lpwstr>https://research.edgehill.ac.uk/ws/portalfiles/portal/95408872/Credit_Card_Fraud_Detection_Using_Deep_Neural_Final_Version.pdf</vt:lpwstr>
      </vt:variant>
      <vt:variant>
        <vt:lpwstr/>
      </vt:variant>
      <vt:variant>
        <vt:i4>5570577</vt:i4>
      </vt:variant>
      <vt:variant>
        <vt:i4>96</vt:i4>
      </vt:variant>
      <vt:variant>
        <vt:i4>0</vt:i4>
      </vt:variant>
      <vt:variant>
        <vt:i4>5</vt:i4>
      </vt:variant>
      <vt:variant>
        <vt:lpwstr>https://medium.com/%40guildbilla/reviewing-ieee-cis-fraud-detection-competition-on-kaggle-top-2-solution-xgboost-b31e77b377b9</vt:lpwstr>
      </vt:variant>
      <vt:variant>
        <vt:lpwstr/>
      </vt:variant>
      <vt:variant>
        <vt:i4>1769489</vt:i4>
      </vt:variant>
      <vt:variant>
        <vt:i4>93</vt:i4>
      </vt:variant>
      <vt:variant>
        <vt:i4>0</vt:i4>
      </vt:variant>
      <vt:variant>
        <vt:i4>5</vt:i4>
      </vt:variant>
      <vt:variant>
        <vt:lpwstr>https://www.mdpi.com/2409-515X/6/1/16</vt:lpwstr>
      </vt:variant>
      <vt:variant>
        <vt:lpwstr/>
      </vt:variant>
      <vt:variant>
        <vt:i4>3276850</vt:i4>
      </vt:variant>
      <vt:variant>
        <vt:i4>90</vt:i4>
      </vt:variant>
      <vt:variant>
        <vt:i4>0</vt:i4>
      </vt:variant>
      <vt:variant>
        <vt:i4>5</vt:i4>
      </vt:variant>
      <vt:variant>
        <vt:lpwstr>https://www.researchgate.net/publication/391503203_FRAUDULENT_CREDIT_CARD_TRANSACTION_DETECTION_USING_LOGISTIC_REGRESSION</vt:lpwstr>
      </vt:variant>
      <vt:variant>
        <vt:lpwstr/>
      </vt:variant>
      <vt:variant>
        <vt:i4>7798908</vt:i4>
      </vt:variant>
      <vt:variant>
        <vt:i4>87</vt:i4>
      </vt:variant>
      <vt:variant>
        <vt:i4>0</vt:i4>
      </vt:variant>
      <vt:variant>
        <vt:i4>5</vt:i4>
      </vt:variant>
      <vt:variant>
        <vt:lpwstr>https://scispace.com/papers/statistical-fraud-detection-a-review-12xw083kwr</vt:lpwstr>
      </vt:variant>
      <vt:variant>
        <vt:lpwstr/>
      </vt:variant>
      <vt:variant>
        <vt:i4>3145843</vt:i4>
      </vt:variant>
      <vt:variant>
        <vt:i4>84</vt:i4>
      </vt:variant>
      <vt:variant>
        <vt:i4>0</vt:i4>
      </vt:variant>
      <vt:variant>
        <vt:i4>5</vt:i4>
      </vt:variant>
      <vt:variant>
        <vt:lpwstr>https://thefintechmag.com/ai-in-fraud-detection-how-banks-reduce-false-positives-by-40/</vt:lpwstr>
      </vt:variant>
      <vt:variant>
        <vt:lpwstr/>
      </vt:variant>
      <vt:variant>
        <vt:i4>5111814</vt:i4>
      </vt:variant>
      <vt:variant>
        <vt:i4>81</vt:i4>
      </vt:variant>
      <vt:variant>
        <vt:i4>0</vt:i4>
      </vt:variant>
      <vt:variant>
        <vt:i4>5</vt:i4>
      </vt:variant>
      <vt:variant>
        <vt:lpwstr>https://www.advancinganalytics.co.uk/blog/2023/4/21/an-hybrid-approach-to-fraud-detection</vt:lpwstr>
      </vt:variant>
      <vt:variant>
        <vt:lpwstr/>
      </vt:variant>
      <vt:variant>
        <vt:i4>2359396</vt:i4>
      </vt:variant>
      <vt:variant>
        <vt:i4>78</vt:i4>
      </vt:variant>
      <vt:variant>
        <vt:i4>0</vt:i4>
      </vt:variant>
      <vt:variant>
        <vt:i4>5</vt:i4>
      </vt:variant>
      <vt:variant>
        <vt:lpwstr>https://pdfs.semanticscholar.org/373a/5f6a66336cb4f45beb767c3209289df6790c.pdf</vt:lpwstr>
      </vt:variant>
      <vt:variant>
        <vt:lpwstr/>
      </vt:variant>
      <vt:variant>
        <vt:i4>786519</vt:i4>
      </vt:variant>
      <vt:variant>
        <vt:i4>75</vt:i4>
      </vt:variant>
      <vt:variant>
        <vt:i4>0</vt:i4>
      </vt:variant>
      <vt:variant>
        <vt:i4>5</vt:i4>
      </vt:variant>
      <vt:variant>
        <vt:lpwstr>https://www.pwc.in/assets/pdfs/anomaly-detection-platform.pdf</vt:lpwstr>
      </vt:variant>
      <vt:variant>
        <vt:lpwstr/>
      </vt:variant>
      <vt:variant>
        <vt:i4>7340138</vt:i4>
      </vt:variant>
      <vt:variant>
        <vt:i4>72</vt:i4>
      </vt:variant>
      <vt:variant>
        <vt:i4>0</vt:i4>
      </vt:variant>
      <vt:variant>
        <vt:i4>5</vt:i4>
      </vt:variant>
      <vt:variant>
        <vt:lpwstr>https://kpmg.com/us/en/articles/2022/synthetic-identity-fraud.html</vt:lpwstr>
      </vt:variant>
      <vt:variant>
        <vt:lpwstr/>
      </vt:variant>
      <vt:variant>
        <vt:i4>5767249</vt:i4>
      </vt:variant>
      <vt:variant>
        <vt:i4>69</vt:i4>
      </vt:variant>
      <vt:variant>
        <vt:i4>0</vt:i4>
      </vt:variant>
      <vt:variant>
        <vt:i4>5</vt:i4>
      </vt:variant>
      <vt:variant>
        <vt:lpwstr>https://www.biocatch.com/press-release/biocatch-releases-analysis-banking-fraud-trends-europe</vt:lpwstr>
      </vt:variant>
      <vt:variant>
        <vt:lpwstr/>
      </vt:variant>
      <vt:variant>
        <vt:i4>2293877</vt:i4>
      </vt:variant>
      <vt:variant>
        <vt:i4>66</vt:i4>
      </vt:variant>
      <vt:variant>
        <vt:i4>0</vt:i4>
      </vt:variant>
      <vt:variant>
        <vt:i4>5</vt:i4>
      </vt:variant>
      <vt:variant>
        <vt:lpwstr>https://journals.stmjournals.com/josettt/article%3D2025/view%3D207938/</vt:lpwstr>
      </vt:variant>
      <vt:variant>
        <vt:lpwstr/>
      </vt:variant>
      <vt:variant>
        <vt:i4>1900561</vt:i4>
      </vt:variant>
      <vt:variant>
        <vt:i4>63</vt:i4>
      </vt:variant>
      <vt:variant>
        <vt:i4>0</vt:i4>
      </vt:variant>
      <vt:variant>
        <vt:i4>5</vt:i4>
      </vt:variant>
      <vt:variant>
        <vt:lpwstr>https://www.sumup.com/en-gb/running-business/payments/card-not-present-fraud/</vt:lpwstr>
      </vt:variant>
      <vt:variant>
        <vt:lpwstr/>
      </vt:variant>
      <vt:variant>
        <vt:i4>655372</vt:i4>
      </vt:variant>
      <vt:variant>
        <vt:i4>60</vt:i4>
      </vt:variant>
      <vt:variant>
        <vt:i4>0</vt:i4>
      </vt:variant>
      <vt:variant>
        <vt:i4>5</vt:i4>
      </vt:variant>
      <vt:variant>
        <vt:lpwstr>https://iopscience.iop.org/article/10.1088/2631-8695/ad4958?</vt:lpwstr>
      </vt:variant>
      <vt:variant>
        <vt:lpwstr/>
      </vt:variant>
      <vt:variant>
        <vt:i4>1310806</vt:i4>
      </vt:variant>
      <vt:variant>
        <vt:i4>57</vt:i4>
      </vt:variant>
      <vt:variant>
        <vt:i4>0</vt:i4>
      </vt:variant>
      <vt:variant>
        <vt:i4>5</vt:i4>
      </vt:variant>
      <vt:variant>
        <vt:lpwstr>https://www.sciencedirect.com/science/article/abs/pii/S0020025519304451?</vt:lpwstr>
      </vt:variant>
      <vt:variant>
        <vt:lpwstr/>
      </vt:variant>
      <vt:variant>
        <vt:i4>7143542</vt:i4>
      </vt:variant>
      <vt:variant>
        <vt:i4>54</vt:i4>
      </vt:variant>
      <vt:variant>
        <vt:i4>0</vt:i4>
      </vt:variant>
      <vt:variant>
        <vt:i4>5</vt:i4>
      </vt:variant>
      <vt:variant>
        <vt:lpwstr>https://www.researchgate.net/publication/224384174_Isolation_Forest</vt:lpwstr>
      </vt:variant>
      <vt:variant>
        <vt:lpwstr/>
      </vt:variant>
      <vt:variant>
        <vt:i4>5570575</vt:i4>
      </vt:variant>
      <vt:variant>
        <vt:i4>51</vt:i4>
      </vt:variant>
      <vt:variant>
        <vt:i4>0</vt:i4>
      </vt:variant>
      <vt:variant>
        <vt:i4>5</vt:i4>
      </vt:variant>
      <vt:variant>
        <vt:lpwstr>https://millersville.tind.io/record/109883?v=pdf</vt:lpwstr>
      </vt:variant>
      <vt:variant>
        <vt:lpwstr/>
      </vt:variant>
      <vt:variant>
        <vt:i4>3407928</vt:i4>
      </vt:variant>
      <vt:variant>
        <vt:i4>48</vt:i4>
      </vt:variant>
      <vt:variant>
        <vt:i4>0</vt:i4>
      </vt:variant>
      <vt:variant>
        <vt:i4>5</vt:i4>
      </vt:variant>
      <vt:variant>
        <vt:lpwstr>https://www.comet.com/site/blog/fraud-detection-imbalanced-classification/</vt:lpwstr>
      </vt:variant>
      <vt:variant>
        <vt:lpwstr/>
      </vt:variant>
      <vt:variant>
        <vt:i4>4522078</vt:i4>
      </vt:variant>
      <vt:variant>
        <vt:i4>45</vt:i4>
      </vt:variant>
      <vt:variant>
        <vt:i4>0</vt:i4>
      </vt:variant>
      <vt:variant>
        <vt:i4>5</vt:i4>
      </vt:variant>
      <vt:variant>
        <vt:lpwstr>https://www.mdpi.com/2079-9292/14/9/1754/xml?</vt:lpwstr>
      </vt:variant>
      <vt:variant>
        <vt:lpwstr/>
      </vt:variant>
      <vt:variant>
        <vt:i4>7536742</vt:i4>
      </vt:variant>
      <vt:variant>
        <vt:i4>42</vt:i4>
      </vt:variant>
      <vt:variant>
        <vt:i4>0</vt:i4>
      </vt:variant>
      <vt:variant>
        <vt:i4>5</vt:i4>
      </vt:variant>
      <vt:variant>
        <vt:lpwstr>https://www.paypal.com/us/brc/article/fraud-prevention-with-rules-vs-machine-learning?</vt:lpwstr>
      </vt:variant>
      <vt:variant>
        <vt:lpwstr/>
      </vt:variant>
      <vt:variant>
        <vt:i4>458772</vt:i4>
      </vt:variant>
      <vt:variant>
        <vt:i4>39</vt:i4>
      </vt:variant>
      <vt:variant>
        <vt:i4>0</vt:i4>
      </vt:variant>
      <vt:variant>
        <vt:i4>5</vt:i4>
      </vt:variant>
      <vt:variant>
        <vt:lpwstr>https://ieeexplore.ieee.org/abstract/document/9229408</vt:lpwstr>
      </vt:variant>
      <vt:variant>
        <vt:lpwstr/>
      </vt:variant>
      <vt:variant>
        <vt:i4>6357090</vt:i4>
      </vt:variant>
      <vt:variant>
        <vt:i4>36</vt:i4>
      </vt:variant>
      <vt:variant>
        <vt:i4>0</vt:i4>
      </vt:variant>
      <vt:variant>
        <vt:i4>5</vt:i4>
      </vt:variant>
      <vt:variant>
        <vt:lpwstr>https://www.researchgate.net/publication/388675296_AI-Powered_Fraud_Detection_in_Digital_Payment_Systems_Leveraging_Machine_Learning_for_Real-Time_Risk_Assessment</vt:lpwstr>
      </vt:variant>
      <vt:variant>
        <vt:lpwstr/>
      </vt:variant>
      <vt:variant>
        <vt:i4>1900557</vt:i4>
      </vt:variant>
      <vt:variant>
        <vt:i4>33</vt:i4>
      </vt:variant>
      <vt:variant>
        <vt:i4>0</vt:i4>
      </vt:variant>
      <vt:variant>
        <vt:i4>5</vt:i4>
      </vt:variant>
      <vt:variant>
        <vt:lpwstr>https://www.cgi.com/en/blog/banking-and-capital-markets/using-AI-to-reduce-false-positives-in-anti-money-laundering?</vt:lpwstr>
      </vt:variant>
      <vt:variant>
        <vt:lpwstr/>
      </vt:variant>
      <vt:variant>
        <vt:i4>3866674</vt:i4>
      </vt:variant>
      <vt:variant>
        <vt:i4>30</vt:i4>
      </vt:variant>
      <vt:variant>
        <vt:i4>0</vt:i4>
      </vt:variant>
      <vt:variant>
        <vt:i4>5</vt:i4>
      </vt:variant>
      <vt:variant>
        <vt:lpwstr>https://risk.lexisnexis.com/insights-resources/article/entity-resolution-redefining-false-positive-problem?</vt:lpwstr>
      </vt:variant>
      <vt:variant>
        <vt:lpwstr/>
      </vt:variant>
      <vt:variant>
        <vt:i4>2752619</vt:i4>
      </vt:variant>
      <vt:variant>
        <vt:i4>27</vt:i4>
      </vt:variant>
      <vt:variant>
        <vt:i4>0</vt:i4>
      </vt:variant>
      <vt:variant>
        <vt:i4>5</vt:i4>
      </vt:variant>
      <vt:variant>
        <vt:lpwstr>https://www.verint.com/blog/what-are-false-positives-in-financial-compliance-costing-you/?</vt:lpwstr>
      </vt:variant>
      <vt:variant>
        <vt:lpwstr/>
      </vt:variant>
      <vt:variant>
        <vt:i4>2818094</vt:i4>
      </vt:variant>
      <vt:variant>
        <vt:i4>24</vt:i4>
      </vt:variant>
      <vt:variant>
        <vt:i4>0</vt:i4>
      </vt:variant>
      <vt:variant>
        <vt:i4>5</vt:i4>
      </vt:variant>
      <vt:variant>
        <vt:lpwstr>https://www.jpmorgan.com/insights/payments/analytics-and-insights/cnp-fraud-prevention-combat-chargebacks?</vt:lpwstr>
      </vt:variant>
      <vt:variant>
        <vt:lpwstr/>
      </vt:variant>
      <vt:variant>
        <vt:i4>4980859</vt:i4>
      </vt:variant>
      <vt:variant>
        <vt:i4>21</vt:i4>
      </vt:variant>
      <vt:variant>
        <vt:i4>0</vt:i4>
      </vt:variant>
      <vt:variant>
        <vt:i4>5</vt:i4>
      </vt:variant>
      <vt:variant>
        <vt:lpwstr>https://www.mckinsey.com/capabilities/risk-and-resilience/our-insights/a-new-approach-to-fighting-fraud-while-enhancing-customer-experience?utm_source</vt:lpwstr>
      </vt:variant>
      <vt:variant>
        <vt:lpwstr/>
      </vt:variant>
      <vt:variant>
        <vt:i4>5701657</vt:i4>
      </vt:variant>
      <vt:variant>
        <vt:i4>18</vt:i4>
      </vt:variant>
      <vt:variant>
        <vt:i4>0</vt:i4>
      </vt:variant>
      <vt:variant>
        <vt:i4>5</vt:i4>
      </vt:variant>
      <vt:variant>
        <vt:lpwstr>https://www.mdpi.com/2076-3417/13/6/4006</vt:lpwstr>
      </vt:variant>
      <vt:variant>
        <vt:lpwstr/>
      </vt:variant>
      <vt:variant>
        <vt:i4>2687075</vt:i4>
      </vt:variant>
      <vt:variant>
        <vt:i4>15</vt:i4>
      </vt:variant>
      <vt:variant>
        <vt:i4>0</vt:i4>
      </vt:variant>
      <vt:variant>
        <vt:i4>5</vt:i4>
      </vt:variant>
      <vt:variant>
        <vt:lpwstr>https://www.sciencedirect.com/science/article/abs/pii/S1568494618305465</vt:lpwstr>
      </vt:variant>
      <vt:variant>
        <vt:lpwstr/>
      </vt:variant>
      <vt:variant>
        <vt:i4>3997735</vt:i4>
      </vt:variant>
      <vt:variant>
        <vt:i4>12</vt:i4>
      </vt:variant>
      <vt:variant>
        <vt:i4>0</vt:i4>
      </vt:variant>
      <vt:variant>
        <vt:i4>5</vt:i4>
      </vt:variant>
      <vt:variant>
        <vt:lpwstr>https://www.ijsat.org/papers/2023/1/2878.pdf</vt:lpwstr>
      </vt:variant>
      <vt:variant>
        <vt:lpwstr>:~:text=This%20paper%20proposes%20a%20Hybrid%20ML-Based%20Fraud%20Detection,precision%20of%20fraud%20detection%20while%20limiting%20false%20alarms.</vt:lpwstr>
      </vt:variant>
      <vt:variant>
        <vt:i4>2424881</vt:i4>
      </vt:variant>
      <vt:variant>
        <vt:i4>9</vt:i4>
      </vt:variant>
      <vt:variant>
        <vt:i4>0</vt:i4>
      </vt:variant>
      <vt:variant>
        <vt:i4>5</vt:i4>
      </vt:variant>
      <vt:variant>
        <vt:lpwstr>https://www.diva-portal.org/smash/get/diva2:1884904/FULLTEXT01.pdf</vt:lpwstr>
      </vt:variant>
      <vt:variant>
        <vt:lpwstr/>
      </vt:variant>
      <vt:variant>
        <vt:i4>4259862</vt:i4>
      </vt:variant>
      <vt:variant>
        <vt:i4>6</vt:i4>
      </vt:variant>
      <vt:variant>
        <vt:i4>0</vt:i4>
      </vt:variant>
      <vt:variant>
        <vt:i4>5</vt:i4>
      </vt:variant>
      <vt:variant>
        <vt:lpwstr>https://www.sciencedirect.com/science/article/abs/pii/S0020025519304451</vt:lpwstr>
      </vt:variant>
      <vt:variant>
        <vt:lpwstr>preview-section-references</vt:lpwstr>
      </vt:variant>
      <vt:variant>
        <vt:i4>7143535</vt:i4>
      </vt:variant>
      <vt:variant>
        <vt:i4>3</vt:i4>
      </vt:variant>
      <vt:variant>
        <vt:i4>0</vt:i4>
      </vt:variant>
      <vt:variant>
        <vt:i4>5</vt:i4>
      </vt:variant>
      <vt:variant>
        <vt:lpwstr>https://risk.lexisnexis.com/about-us/press-room/press-release/20220106-annual-true-cost-of-fraud-study</vt:lpwstr>
      </vt:variant>
      <vt:variant>
        <vt:lpwstr/>
      </vt:variant>
      <vt:variant>
        <vt:i4>1572883</vt:i4>
      </vt:variant>
      <vt:variant>
        <vt:i4>0</vt:i4>
      </vt:variant>
      <vt:variant>
        <vt:i4>0</vt:i4>
      </vt:variant>
      <vt:variant>
        <vt:i4>5</vt:i4>
      </vt:variant>
      <vt:variant>
        <vt:lpwstr>https://www.ftc.gov/news-events/news/press-releases/2025/03/new-ftc-data-show-big-jump-reported-losses-fraud-125-billion-2024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ZARZĄDZENIE NR 121/2002</dc:title>
  <dc:subject/>
  <dc:creator>adzidzik</dc:creator>
  <cp:keywords/>
  <cp:lastModifiedBy>Mac Khanh</cp:lastModifiedBy>
  <cp:revision>8</cp:revision>
  <cp:lastPrinted>2026-06-12T23:16:00Z</cp:lastPrinted>
  <dcterms:created xsi:type="dcterms:W3CDTF">2026-04-26T20:42:00Z</dcterms:created>
  <dcterms:modified xsi:type="dcterms:W3CDTF">2026-06-13T18:51:00Z</dcterms:modified>
</cp:coreProperties>
</file>